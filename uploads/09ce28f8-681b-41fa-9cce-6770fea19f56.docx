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828"/>
      </w:tblGrid>
      <w:tr w:rsidR="00BB538C" w:rsidRPr="00473408" w14:paraId="773F6332" w14:textId="77777777" w:rsidTr="00606C06">
        <w:trPr>
          <w:trHeight w:hRule="exact" w:val="432"/>
          <w:jc w:val="center"/>
        </w:trPr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E64317" w14:textId="05981C72" w:rsidR="00BB538C" w:rsidRPr="00473408" w:rsidRDefault="00606C06" w:rsidP="00606C06">
            <w:pPr>
              <w:spacing w:line="276" w:lineRule="auto"/>
              <w:ind w:left="39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noProof/>
                <w:sz w:val="24"/>
                <w:szCs w:val="24"/>
              </w:rPr>
              <w:drawing>
                <wp:inline distT="0" distB="0" distL="0" distR="0" wp14:anchorId="2B7A52C7" wp14:editId="20757DF1">
                  <wp:extent cx="822325" cy="933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889A5" w14:textId="77777777" w:rsidR="00BB538C" w:rsidRPr="00473408" w:rsidRDefault="00BB538C" w:rsidP="00606C06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B552F1" w14:textId="7687818E" w:rsidR="00BB538C" w:rsidRPr="00473408" w:rsidRDefault="00BB538C" w:rsidP="00606C06">
            <w:pPr>
              <w:spacing w:line="276" w:lineRule="auto"/>
              <w:ind w:left="106" w:right="263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DIREKTORAT KAMPUS SURABAYA</w:t>
            </w:r>
          </w:p>
        </w:tc>
      </w:tr>
      <w:tr w:rsidR="00BB538C" w:rsidRPr="00473408" w14:paraId="0E1CF3F8" w14:textId="77777777" w:rsidTr="00606C06">
        <w:trPr>
          <w:trHeight w:hRule="exact" w:val="432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CD7B82" w14:textId="77777777" w:rsidR="00BB538C" w:rsidRPr="00473408" w:rsidRDefault="00BB538C" w:rsidP="00606C0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7EE496" w14:textId="22AA6E7F" w:rsidR="00BB538C" w:rsidRPr="00473408" w:rsidRDefault="00BB538C" w:rsidP="00606C06">
            <w:pPr>
              <w:spacing w:line="276" w:lineRule="auto"/>
              <w:ind w:left="106" w:right="168"/>
              <w:jc w:val="center"/>
              <w:rPr>
                <w:rFonts w:eastAsiaTheme="minorEastAsia"/>
                <w:sz w:val="24"/>
                <w:szCs w:val="24"/>
                <w:lang w:val="en-ID"/>
              </w:rPr>
            </w:pPr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J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  <w:lang w:val="en-ID"/>
              </w:rPr>
              <w:t>l</w:t>
            </w:r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.</w:t>
            </w:r>
            <w:r w:rsidRPr="00473408">
              <w:rPr>
                <w:rFonts w:eastAsiaTheme="minorEastAsia"/>
                <w:b/>
                <w:spacing w:val="-3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b/>
                <w:spacing w:val="1"/>
                <w:sz w:val="24"/>
                <w:szCs w:val="24"/>
                <w:lang w:val="en-ID"/>
              </w:rPr>
              <w:t>Ketintang</w:t>
            </w:r>
            <w:proofErr w:type="spellEnd"/>
            <w:r w:rsidRPr="00473408">
              <w:rPr>
                <w:rFonts w:eastAsiaTheme="minorEastAsia"/>
                <w:b/>
                <w:spacing w:val="1"/>
                <w:sz w:val="24"/>
                <w:szCs w:val="24"/>
                <w:lang w:val="en-ID"/>
              </w:rPr>
              <w:t xml:space="preserve"> No. 156</w:t>
            </w:r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,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Ketintang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Gayungan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  <w:lang w:val="en-ID"/>
              </w:rPr>
              <w:t>, Surabaya</w:t>
            </w:r>
          </w:p>
        </w:tc>
      </w:tr>
      <w:tr w:rsidR="00BB538C" w:rsidRPr="00473408" w14:paraId="6C6E49D9" w14:textId="77777777" w:rsidTr="00606C06">
        <w:trPr>
          <w:trHeight w:hRule="exact" w:val="144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C82CE4" w14:textId="77777777" w:rsidR="00BB538C" w:rsidRPr="00473408" w:rsidRDefault="00BB538C" w:rsidP="00606C0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56ED85C" w14:textId="6EDE2E72" w:rsidR="00BB538C" w:rsidRPr="00473408" w:rsidRDefault="00BB538C" w:rsidP="00606C06">
            <w:pPr>
              <w:spacing w:line="276" w:lineRule="auto"/>
              <w:ind w:left="106" w:right="122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F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O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RM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U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LIR 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ER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MO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H</w:t>
            </w:r>
            <w:r w:rsidRPr="00473408">
              <w:rPr>
                <w:rFonts w:eastAsiaTheme="minorEastAsia"/>
                <w:b/>
                <w:spacing w:val="-2"/>
                <w:sz w:val="24"/>
                <w:szCs w:val="24"/>
              </w:rPr>
              <w:t>O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NAN </w:t>
            </w:r>
            <w:r w:rsidR="00EF5DB5"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PEMBARUAN</w:t>
            </w:r>
            <w:r w:rsidR="00EF5DB5" w:rsidRPr="00473408">
              <w:rPr>
                <w:rFonts w:eastAsia="Cambria"/>
                <w:b/>
                <w:sz w:val="24"/>
                <w:szCs w:val="24"/>
              </w:rPr>
              <w:t xml:space="preserve"> 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S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K T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UG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AS</w:t>
            </w:r>
            <w:r w:rsidRPr="00473408">
              <w:rPr>
                <w:rFonts w:eastAsiaTheme="minorEastAsia"/>
                <w:b/>
                <w:spacing w:val="-3"/>
                <w:sz w:val="24"/>
                <w:szCs w:val="24"/>
              </w:rPr>
              <w:t xml:space="preserve"> 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A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K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HIR</w:t>
            </w:r>
          </w:p>
        </w:tc>
      </w:tr>
      <w:tr w:rsidR="00BB538C" w:rsidRPr="00473408" w14:paraId="61EED903" w14:textId="77777777" w:rsidTr="00606C06">
        <w:trPr>
          <w:trHeight w:hRule="exact" w:val="302"/>
          <w:jc w:val="center"/>
        </w:trPr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40AC8" w14:textId="77777777" w:rsidR="00BB538C" w:rsidRPr="00473408" w:rsidRDefault="00BB538C" w:rsidP="00606C0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8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8BB9" w14:textId="77777777" w:rsidR="00BB538C" w:rsidRPr="00473408" w:rsidRDefault="00BB538C" w:rsidP="00606C06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0C188178" w14:textId="77777777" w:rsidR="007938B3" w:rsidRPr="00473408" w:rsidRDefault="007938B3" w:rsidP="00606C06">
      <w:pPr>
        <w:spacing w:line="276" w:lineRule="auto"/>
        <w:rPr>
          <w:rFonts w:eastAsiaTheme="minorEastAsia"/>
          <w:sz w:val="24"/>
          <w:szCs w:val="24"/>
        </w:rPr>
      </w:pPr>
    </w:p>
    <w:tbl>
      <w:tblPr>
        <w:tblStyle w:val="TableGrid"/>
        <w:tblW w:w="10207" w:type="dxa"/>
        <w:jc w:val="center"/>
        <w:tblLayout w:type="fixed"/>
        <w:tblLook w:val="01E0" w:firstRow="1" w:lastRow="1" w:firstColumn="1" w:lastColumn="1" w:noHBand="0" w:noVBand="0"/>
      </w:tblPr>
      <w:tblGrid>
        <w:gridCol w:w="2017"/>
        <w:gridCol w:w="3370"/>
        <w:gridCol w:w="4820"/>
      </w:tblGrid>
      <w:tr w:rsidR="007938B3" w:rsidRPr="00AF69E9" w14:paraId="4158B887" w14:textId="77777777" w:rsidTr="00606C06">
        <w:trPr>
          <w:trHeight w:hRule="exact" w:val="418"/>
          <w:jc w:val="center"/>
        </w:trPr>
        <w:tc>
          <w:tcPr>
            <w:tcW w:w="10207" w:type="dxa"/>
            <w:gridSpan w:val="3"/>
            <w:vMerge w:val="restart"/>
            <w:vAlign w:val="center"/>
          </w:tcPr>
          <w:p w14:paraId="5A8F2A5B" w14:textId="225F0BB5" w:rsidR="007938B3" w:rsidRPr="00AF69E9" w:rsidRDefault="00E16DEC" w:rsidP="00E16DEC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  <w:lang w:val="fi-FI"/>
              </w:rPr>
            </w:pPr>
            <w:r w:rsidRPr="00AF69E9">
              <w:rPr>
                <w:rFonts w:eastAsiaTheme="minorEastAsia"/>
                <w:b/>
                <w:sz w:val="24"/>
                <w:szCs w:val="24"/>
                <w:lang w:val="fi-FI"/>
              </w:rPr>
              <w:t>PERMOHONAN PEMBARUAN SK TUGAS AKHIR</w:t>
            </w:r>
          </w:p>
        </w:tc>
      </w:tr>
      <w:tr w:rsidR="007938B3" w:rsidRPr="00AF69E9" w14:paraId="77AB14C0" w14:textId="77777777" w:rsidTr="00606C06">
        <w:trPr>
          <w:trHeight w:hRule="exact" w:val="77"/>
          <w:jc w:val="center"/>
        </w:trPr>
        <w:tc>
          <w:tcPr>
            <w:tcW w:w="10207" w:type="dxa"/>
            <w:gridSpan w:val="3"/>
            <w:vMerge/>
          </w:tcPr>
          <w:p w14:paraId="03ABFA39" w14:textId="77777777" w:rsidR="007938B3" w:rsidRPr="00473408" w:rsidRDefault="007938B3" w:rsidP="00606C06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</w:p>
        </w:tc>
      </w:tr>
      <w:tr w:rsidR="00606C06" w:rsidRPr="00473408" w14:paraId="2E7C0957" w14:textId="77777777" w:rsidTr="00181EE4">
        <w:trPr>
          <w:trHeight w:val="302"/>
          <w:jc w:val="center"/>
        </w:trPr>
        <w:tc>
          <w:tcPr>
            <w:tcW w:w="2017" w:type="dxa"/>
            <w:vAlign w:val="center"/>
          </w:tcPr>
          <w:p w14:paraId="794804DB" w14:textId="77777777" w:rsidR="00606C06" w:rsidRPr="00473408" w:rsidRDefault="00606C06" w:rsidP="63B9726C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N</w:t>
            </w:r>
            <w:r w:rsidRPr="00473408">
              <w:rPr>
                <w:rFonts w:eastAsiaTheme="minorEastAsia"/>
                <w:spacing w:val="-1"/>
                <w:sz w:val="24"/>
                <w:szCs w:val="24"/>
              </w:rPr>
              <w:t>I</w:t>
            </w:r>
            <w:r w:rsidRPr="00473408">
              <w:rPr>
                <w:rFonts w:eastAsiaTheme="minorEastAsia"/>
                <w:sz w:val="24"/>
                <w:szCs w:val="24"/>
              </w:rPr>
              <w:t>M</w:t>
            </w:r>
          </w:p>
        </w:tc>
        <w:tc>
          <w:tcPr>
            <w:tcW w:w="8190" w:type="dxa"/>
            <w:gridSpan w:val="2"/>
            <w:vAlign w:val="center"/>
          </w:tcPr>
          <w:p w14:paraId="251840D6" w14:textId="3BEC1708" w:rsidR="00606C06" w:rsidRPr="00473408" w:rsidRDefault="00606C06" w:rsidP="00527FBD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:</w:t>
            </w:r>
          </w:p>
        </w:tc>
      </w:tr>
      <w:tr w:rsidR="4C1FF6AB" w:rsidRPr="00473408" w14:paraId="754FB2D6" w14:textId="77777777" w:rsidTr="4C1FF6AB">
        <w:trPr>
          <w:trHeight w:val="300"/>
          <w:jc w:val="center"/>
        </w:trPr>
        <w:tc>
          <w:tcPr>
            <w:tcW w:w="2017" w:type="dxa"/>
            <w:vAlign w:val="center"/>
          </w:tcPr>
          <w:p w14:paraId="01E5CF0D" w14:textId="1C6816E7" w:rsidR="4C1FF6AB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Nama</w:t>
            </w:r>
          </w:p>
        </w:tc>
        <w:tc>
          <w:tcPr>
            <w:tcW w:w="8190" w:type="dxa"/>
            <w:gridSpan w:val="2"/>
            <w:vAlign w:val="center"/>
          </w:tcPr>
          <w:p w14:paraId="0BC9A0C1" w14:textId="5F170DD1" w:rsidR="4C1FF6AB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:</w:t>
            </w:r>
          </w:p>
        </w:tc>
      </w:tr>
      <w:tr w:rsidR="4C1FF6AB" w:rsidRPr="00473408" w14:paraId="208ECB3B" w14:textId="77777777" w:rsidTr="4C1FF6AB">
        <w:trPr>
          <w:trHeight w:val="300"/>
          <w:jc w:val="center"/>
        </w:trPr>
        <w:tc>
          <w:tcPr>
            <w:tcW w:w="2017" w:type="dxa"/>
            <w:vAlign w:val="center"/>
          </w:tcPr>
          <w:p w14:paraId="4CC3C91D" w14:textId="1A048B6A" w:rsidR="4C1FF6AB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Program Studi</w:t>
            </w:r>
          </w:p>
        </w:tc>
        <w:tc>
          <w:tcPr>
            <w:tcW w:w="8190" w:type="dxa"/>
            <w:gridSpan w:val="2"/>
            <w:vAlign w:val="center"/>
          </w:tcPr>
          <w:p w14:paraId="2364FBBF" w14:textId="4C129B28" w:rsidR="4C1FF6AB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 xml:space="preserve">: </w:t>
            </w:r>
          </w:p>
        </w:tc>
      </w:tr>
      <w:tr w:rsidR="4C1FF6AB" w:rsidRPr="00473408" w14:paraId="054DB384" w14:textId="77777777" w:rsidTr="4C1FF6AB">
        <w:trPr>
          <w:trHeight w:val="300"/>
          <w:jc w:val="center"/>
        </w:trPr>
        <w:tc>
          <w:tcPr>
            <w:tcW w:w="2017" w:type="dxa"/>
            <w:vAlign w:val="center"/>
          </w:tcPr>
          <w:p w14:paraId="790CAC24" w14:textId="73EF1B51" w:rsidR="3B47722A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Jenis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8190" w:type="dxa"/>
            <w:gridSpan w:val="2"/>
            <w:vAlign w:val="center"/>
          </w:tcPr>
          <w:p w14:paraId="5BDDEA7C" w14:textId="4BF1DBA5" w:rsidR="4C1FF6AB" w:rsidRPr="00473408" w:rsidRDefault="3B47722A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 xml:space="preserve">: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Perubahan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Pembimbing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/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Perubahan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Judul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Tugas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Akhir</w:t>
            </w:r>
            <w:proofErr w:type="spellEnd"/>
            <w:r w:rsidRPr="00473408">
              <w:rPr>
                <w:rFonts w:eastAsiaTheme="minorEastAsia"/>
                <w:sz w:val="24"/>
                <w:szCs w:val="24"/>
              </w:rPr>
              <w:t>*</w:t>
            </w:r>
          </w:p>
        </w:tc>
      </w:tr>
      <w:tr w:rsidR="00AF69E9" w:rsidRPr="00473408" w14:paraId="6E0FFE17" w14:textId="77777777">
        <w:trPr>
          <w:trHeight w:val="300"/>
          <w:jc w:val="center"/>
        </w:trPr>
        <w:tc>
          <w:tcPr>
            <w:tcW w:w="10207" w:type="dxa"/>
            <w:gridSpan w:val="3"/>
            <w:vAlign w:val="center"/>
          </w:tcPr>
          <w:p w14:paraId="3C12D11B" w14:textId="4D27E6DF" w:rsidR="00AF69E9" w:rsidRPr="00473408" w:rsidRDefault="00AF69E9" w:rsidP="4C1FF6AB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</w:p>
        </w:tc>
      </w:tr>
      <w:tr w:rsidR="007938B3" w:rsidRPr="00473408" w14:paraId="41BA5336" w14:textId="77777777" w:rsidTr="00606C06">
        <w:trPr>
          <w:trHeight w:hRule="exact" w:val="290"/>
          <w:jc w:val="center"/>
        </w:trPr>
        <w:tc>
          <w:tcPr>
            <w:tcW w:w="10207" w:type="dxa"/>
            <w:gridSpan w:val="3"/>
          </w:tcPr>
          <w:p w14:paraId="4C0A49B4" w14:textId="4FCCE5E7" w:rsidR="007938B3" w:rsidRPr="00473408" w:rsidRDefault="00E16DEC" w:rsidP="00DF28B5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NAMA PEMBIMBING</w:t>
            </w:r>
          </w:p>
        </w:tc>
      </w:tr>
      <w:tr w:rsidR="00606C06" w:rsidRPr="00473408" w14:paraId="33BDB625" w14:textId="77777777" w:rsidTr="00606C06">
        <w:trPr>
          <w:trHeight w:hRule="exact" w:val="378"/>
          <w:jc w:val="center"/>
        </w:trPr>
        <w:tc>
          <w:tcPr>
            <w:tcW w:w="2017" w:type="dxa"/>
            <w:vAlign w:val="center"/>
          </w:tcPr>
          <w:p w14:paraId="241709C6" w14:textId="1B55630A" w:rsidR="00606C06" w:rsidRPr="00473408" w:rsidRDefault="00606C06" w:rsidP="00606C06">
            <w:pPr>
              <w:spacing w:line="276" w:lineRule="auto"/>
              <w:ind w:left="102"/>
              <w:rPr>
                <w:rFonts w:eastAsiaTheme="minorEastAsia"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spacing w:val="1"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sz w:val="24"/>
                <w:szCs w:val="24"/>
              </w:rPr>
              <w:t>mbimbing</w:t>
            </w:r>
            <w:proofErr w:type="spellEnd"/>
            <w:r w:rsidRPr="00473408">
              <w:rPr>
                <w:rFonts w:eastAsiaTheme="minorEastAsia"/>
                <w:spacing w:val="-2"/>
                <w:sz w:val="24"/>
                <w:szCs w:val="24"/>
              </w:rPr>
              <w:t xml:space="preserve"> </w:t>
            </w:r>
            <w:r w:rsidRPr="00473408">
              <w:rPr>
                <w:rFonts w:eastAsiaTheme="minorEastAsia"/>
                <w:sz w:val="24"/>
                <w:szCs w:val="24"/>
              </w:rPr>
              <w:t>1</w:t>
            </w:r>
          </w:p>
        </w:tc>
        <w:tc>
          <w:tcPr>
            <w:tcW w:w="8190" w:type="dxa"/>
            <w:gridSpan w:val="2"/>
            <w:vAlign w:val="center"/>
          </w:tcPr>
          <w:p w14:paraId="53670F2B" w14:textId="5B5B049A" w:rsidR="00606C06" w:rsidRPr="00473408" w:rsidRDefault="00606C06" w:rsidP="00606C06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:</w:t>
            </w:r>
          </w:p>
        </w:tc>
      </w:tr>
      <w:tr w:rsidR="00606C06" w:rsidRPr="00473408" w14:paraId="6FE0E513" w14:textId="77777777" w:rsidTr="00606C06">
        <w:trPr>
          <w:trHeight w:hRule="exact" w:val="337"/>
          <w:jc w:val="center"/>
        </w:trPr>
        <w:tc>
          <w:tcPr>
            <w:tcW w:w="2017" w:type="dxa"/>
            <w:vAlign w:val="center"/>
          </w:tcPr>
          <w:p w14:paraId="100174E6" w14:textId="6E696CD3" w:rsidR="00606C06" w:rsidRPr="00473408" w:rsidRDefault="00606C06" w:rsidP="00606C06">
            <w:pPr>
              <w:spacing w:line="276" w:lineRule="auto"/>
              <w:ind w:left="102"/>
              <w:rPr>
                <w:rFonts w:eastAsiaTheme="minorEastAsia"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spacing w:val="1"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sz w:val="24"/>
                <w:szCs w:val="24"/>
              </w:rPr>
              <w:t>mbimbing</w:t>
            </w:r>
            <w:proofErr w:type="spellEnd"/>
            <w:r w:rsidRPr="00473408">
              <w:rPr>
                <w:rFonts w:eastAsiaTheme="minorEastAsia"/>
                <w:spacing w:val="-2"/>
                <w:sz w:val="24"/>
                <w:szCs w:val="24"/>
              </w:rPr>
              <w:t xml:space="preserve"> </w:t>
            </w:r>
            <w:r w:rsidRPr="00473408">
              <w:rPr>
                <w:rFonts w:eastAsiaTheme="minorEastAsia"/>
                <w:spacing w:val="-1"/>
                <w:sz w:val="24"/>
                <w:szCs w:val="24"/>
              </w:rPr>
              <w:t>2</w:t>
            </w:r>
          </w:p>
        </w:tc>
        <w:tc>
          <w:tcPr>
            <w:tcW w:w="8190" w:type="dxa"/>
            <w:gridSpan w:val="2"/>
            <w:vAlign w:val="center"/>
          </w:tcPr>
          <w:p w14:paraId="2AD95D66" w14:textId="73A3F639" w:rsidR="00606C06" w:rsidRPr="00473408" w:rsidRDefault="00606C06" w:rsidP="00606C06">
            <w:pPr>
              <w:spacing w:line="276" w:lineRule="auto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sz w:val="24"/>
                <w:szCs w:val="24"/>
              </w:rPr>
              <w:t>:</w:t>
            </w:r>
          </w:p>
        </w:tc>
      </w:tr>
      <w:tr w:rsidR="007938B3" w:rsidRPr="00473408" w14:paraId="016930B4" w14:textId="77777777" w:rsidTr="00606C06">
        <w:trPr>
          <w:trHeight w:hRule="exact" w:val="1333"/>
          <w:jc w:val="center"/>
        </w:trPr>
        <w:tc>
          <w:tcPr>
            <w:tcW w:w="10207" w:type="dxa"/>
            <w:gridSpan w:val="3"/>
          </w:tcPr>
          <w:p w14:paraId="21C0EDA2" w14:textId="1D8EA8D3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Judul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Yang 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Ditetapkan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Sebelumnya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**</w:t>
            </w:r>
          </w:p>
        </w:tc>
      </w:tr>
      <w:tr w:rsidR="007938B3" w:rsidRPr="00473408" w14:paraId="0816C0EA" w14:textId="77777777" w:rsidTr="00606C06">
        <w:trPr>
          <w:trHeight w:hRule="exact" w:val="1252"/>
          <w:jc w:val="center"/>
        </w:trPr>
        <w:tc>
          <w:tcPr>
            <w:tcW w:w="10207" w:type="dxa"/>
            <w:gridSpan w:val="3"/>
          </w:tcPr>
          <w:p w14:paraId="3B7E1C7E" w14:textId="6DDFEFF8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Judul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Baru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***</w:t>
            </w:r>
          </w:p>
          <w:p w14:paraId="7017E2F7" w14:textId="77777777" w:rsidR="007938B3" w:rsidRPr="00473408" w:rsidRDefault="007938B3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579F8BB6" w14:textId="77777777" w:rsidR="00B031CE" w:rsidRPr="00473408" w:rsidRDefault="00B031CE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21F5F2E4" w14:textId="77777777" w:rsidR="00B031CE" w:rsidRPr="00473408" w:rsidRDefault="00B031CE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3EA6C9AD" w14:textId="77777777" w:rsidR="00B031CE" w:rsidRPr="00473408" w:rsidRDefault="00B031CE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04BD67D2" w14:textId="77777777" w:rsidR="00B031CE" w:rsidRPr="00473408" w:rsidRDefault="00B031CE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5F6B1730" w14:textId="77777777" w:rsidR="007938B3" w:rsidRPr="00473408" w:rsidRDefault="007938B3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2A657736" w14:textId="77777777" w:rsidR="007938B3" w:rsidRPr="00473408" w:rsidRDefault="007938B3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119B263E" w14:textId="2CD5F04E" w:rsidR="007938B3" w:rsidRPr="00473408" w:rsidRDefault="007938B3" w:rsidP="00606C06">
            <w:pPr>
              <w:spacing w:line="276" w:lineRule="auto"/>
              <w:ind w:left="4068" w:right="4059"/>
              <w:jc w:val="center"/>
              <w:rPr>
                <w:rFonts w:eastAsiaTheme="minorEastAsia"/>
                <w:sz w:val="24"/>
                <w:szCs w:val="24"/>
              </w:rPr>
            </w:pPr>
          </w:p>
        </w:tc>
      </w:tr>
      <w:tr w:rsidR="007938B3" w:rsidRPr="00473408" w14:paraId="76C8BD5F" w14:textId="77777777" w:rsidTr="00606C06">
        <w:trPr>
          <w:trHeight w:val="1440"/>
          <w:jc w:val="center"/>
        </w:trPr>
        <w:tc>
          <w:tcPr>
            <w:tcW w:w="5387" w:type="dxa"/>
            <w:gridSpan w:val="2"/>
          </w:tcPr>
          <w:p w14:paraId="66ACFB68" w14:textId="2CC18E58" w:rsidR="00606C06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bimbing</w:t>
            </w:r>
            <w:proofErr w:type="spellEnd"/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 xml:space="preserve"> </w:t>
            </w:r>
            <w:r w:rsidR="295B3476" w:rsidRPr="00473408">
              <w:rPr>
                <w:rFonts w:eastAsiaTheme="minorEastAsia"/>
                <w:b/>
                <w:bCs/>
                <w:spacing w:val="-1"/>
                <w:sz w:val="24"/>
                <w:szCs w:val="24"/>
              </w:rPr>
              <w:t>1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 xml:space="preserve"> 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(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Seb</w:t>
            </w:r>
            <w:r w:rsidRPr="00473408">
              <w:rPr>
                <w:rFonts w:eastAsiaTheme="minorEastAsia"/>
                <w:b/>
                <w:spacing w:val="-2"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lu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n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y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a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)</w:t>
            </w:r>
            <w:r w:rsidR="009B0E9E" w:rsidRPr="00473408">
              <w:rPr>
                <w:rFonts w:eastAsiaTheme="minorEastAsia"/>
                <w:b/>
                <w:sz w:val="24"/>
                <w:szCs w:val="24"/>
              </w:rPr>
              <w:t>**</w:t>
            </w:r>
          </w:p>
          <w:p w14:paraId="1535BBC5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49713920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17A9622F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31A0185C" w14:textId="40852BF4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  <w:tc>
          <w:tcPr>
            <w:tcW w:w="4820" w:type="dxa"/>
          </w:tcPr>
          <w:p w14:paraId="7213B1DB" w14:textId="187E8DAE" w:rsidR="00606C06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bimbing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</w:t>
            </w:r>
            <w:r w:rsidR="403C6EB9" w:rsidRPr="00473408">
              <w:rPr>
                <w:rFonts w:eastAsiaTheme="minorEastAsia"/>
                <w:b/>
                <w:bCs/>
                <w:sz w:val="24"/>
                <w:szCs w:val="24"/>
              </w:rPr>
              <w:t>2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(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Seb</w:t>
            </w:r>
            <w:r w:rsidRPr="00473408">
              <w:rPr>
                <w:rFonts w:eastAsiaTheme="minorEastAsia"/>
                <w:b/>
                <w:spacing w:val="-2"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lu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n</w:t>
            </w:r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y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a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)</w:t>
            </w:r>
            <w:r w:rsidR="009B0E9E" w:rsidRPr="00473408">
              <w:rPr>
                <w:rFonts w:eastAsiaTheme="minorEastAsia"/>
                <w:b/>
                <w:sz w:val="24"/>
                <w:szCs w:val="24"/>
              </w:rPr>
              <w:t>**</w:t>
            </w:r>
          </w:p>
          <w:p w14:paraId="789B0488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6E09DDD9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0B90C532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65D3509E" w14:textId="245C9EE0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</w:tr>
      <w:tr w:rsidR="007938B3" w:rsidRPr="00473408" w14:paraId="54423B48" w14:textId="77777777" w:rsidTr="00606C06">
        <w:trPr>
          <w:trHeight w:val="1440"/>
          <w:jc w:val="center"/>
        </w:trPr>
        <w:tc>
          <w:tcPr>
            <w:tcW w:w="5387" w:type="dxa"/>
            <w:gridSpan w:val="2"/>
          </w:tcPr>
          <w:p w14:paraId="7743B1AE" w14:textId="5F3E7447" w:rsidR="00606C06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bimbing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</w:t>
            </w:r>
            <w:r w:rsidR="587E2979" w:rsidRPr="00473408">
              <w:rPr>
                <w:rFonts w:eastAsiaTheme="minorEastAsia"/>
                <w:b/>
                <w:bCs/>
                <w:sz w:val="24"/>
                <w:szCs w:val="24"/>
              </w:rPr>
              <w:t>1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(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Bar</w:t>
            </w:r>
            <w:r w:rsidRPr="00473408">
              <w:rPr>
                <w:rFonts w:eastAsiaTheme="minorEastAsia"/>
                <w:b/>
                <w:spacing w:val="-2"/>
                <w:sz w:val="24"/>
                <w:szCs w:val="24"/>
              </w:rPr>
              <w:t>u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) </w:t>
            </w:r>
          </w:p>
          <w:p w14:paraId="7B046834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731E86CD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752666AC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633BDBDF" w14:textId="57C4C26C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  <w:tc>
          <w:tcPr>
            <w:tcW w:w="4820" w:type="dxa"/>
          </w:tcPr>
          <w:p w14:paraId="61CA4708" w14:textId="2D9661C5" w:rsidR="00606C06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pacing w:val="-1"/>
                <w:sz w:val="24"/>
                <w:szCs w:val="24"/>
              </w:rPr>
              <w:t>P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e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m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>bimbing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</w:t>
            </w:r>
            <w:r w:rsidR="4B937F30" w:rsidRPr="00473408">
              <w:rPr>
                <w:rFonts w:eastAsiaTheme="minorEastAsia"/>
                <w:b/>
                <w:bCs/>
                <w:sz w:val="24"/>
                <w:szCs w:val="24"/>
              </w:rPr>
              <w:t>2</w:t>
            </w:r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 (</w:t>
            </w: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Ba</w:t>
            </w:r>
            <w:r w:rsidRPr="00473408">
              <w:rPr>
                <w:rFonts w:eastAsiaTheme="minorEastAsia"/>
                <w:b/>
                <w:spacing w:val="-3"/>
                <w:sz w:val="24"/>
                <w:szCs w:val="24"/>
              </w:rPr>
              <w:t>r</w:t>
            </w:r>
            <w:r w:rsidRPr="00473408">
              <w:rPr>
                <w:rFonts w:eastAsiaTheme="minorEastAsia"/>
                <w:b/>
                <w:spacing w:val="1"/>
                <w:sz w:val="24"/>
                <w:szCs w:val="24"/>
              </w:rPr>
              <w:t>u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 xml:space="preserve">) </w:t>
            </w:r>
          </w:p>
          <w:p w14:paraId="2813DA38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1CA767CB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5D459B3B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2BB4DAFF" w14:textId="7B13F095" w:rsidR="007938B3" w:rsidRPr="00473408" w:rsidRDefault="00E16DEC" w:rsidP="00606C06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</w:tr>
      <w:tr w:rsidR="00606C06" w:rsidRPr="00473408" w14:paraId="35304C8D" w14:textId="77777777" w:rsidTr="00606C06">
        <w:trPr>
          <w:trHeight w:val="1440"/>
          <w:jc w:val="center"/>
        </w:trPr>
        <w:tc>
          <w:tcPr>
            <w:tcW w:w="5387" w:type="dxa"/>
            <w:gridSpan w:val="2"/>
          </w:tcPr>
          <w:p w14:paraId="2063252B" w14:textId="5B99E11C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Mengetahui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,</w:t>
            </w:r>
          </w:p>
          <w:p w14:paraId="1695968D" w14:textId="51201E90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Kaprodi</w:t>
            </w:r>
            <w:proofErr w:type="spellEnd"/>
          </w:p>
          <w:p w14:paraId="03BD4DFB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106556DA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24D53C37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0A1800EF" w14:textId="480A214F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  <w:tc>
          <w:tcPr>
            <w:tcW w:w="4820" w:type="dxa"/>
          </w:tcPr>
          <w:p w14:paraId="4C18FC49" w14:textId="6300D7AE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gramStart"/>
            <w:r w:rsidRPr="00473408">
              <w:rPr>
                <w:rFonts w:eastAsiaTheme="minorEastAsia"/>
                <w:b/>
                <w:sz w:val="24"/>
                <w:szCs w:val="24"/>
              </w:rPr>
              <w:t>Surabaya,..............</w:t>
            </w:r>
            <w:proofErr w:type="gramEnd"/>
          </w:p>
          <w:p w14:paraId="75935E86" w14:textId="3B4E3FE4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proofErr w:type="spellStart"/>
            <w:r w:rsidRPr="00473408">
              <w:rPr>
                <w:rFonts w:eastAsiaTheme="minorEastAsia"/>
                <w:b/>
                <w:sz w:val="24"/>
                <w:szCs w:val="24"/>
              </w:rPr>
              <w:t>Mahasiswa</w:t>
            </w:r>
            <w:proofErr w:type="spellEnd"/>
            <w:r w:rsidRPr="00473408">
              <w:rPr>
                <w:rFonts w:eastAsiaTheme="minorEastAsia"/>
                <w:b/>
                <w:sz w:val="24"/>
                <w:szCs w:val="24"/>
              </w:rPr>
              <w:t>,</w:t>
            </w:r>
          </w:p>
          <w:p w14:paraId="319E2B00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4F8D452E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79A3DF6E" w14:textId="77777777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</w:p>
          <w:p w14:paraId="1EBF8A7B" w14:textId="4E52D974" w:rsidR="00606C06" w:rsidRPr="00473408" w:rsidRDefault="00606C06" w:rsidP="00606C06">
            <w:pPr>
              <w:spacing w:line="276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 w:rsidRPr="00473408">
              <w:rPr>
                <w:rFonts w:eastAsiaTheme="minorEastAsia"/>
                <w:b/>
                <w:sz w:val="24"/>
                <w:szCs w:val="24"/>
              </w:rPr>
              <w:t>(___________________________)</w:t>
            </w:r>
          </w:p>
        </w:tc>
      </w:tr>
    </w:tbl>
    <w:p w14:paraId="60CA4F5A" w14:textId="77777777" w:rsidR="00606C06" w:rsidRPr="00473408" w:rsidRDefault="00606C06" w:rsidP="00606C06">
      <w:pPr>
        <w:spacing w:line="276" w:lineRule="auto"/>
        <w:rPr>
          <w:rFonts w:eastAsiaTheme="minorEastAsia"/>
          <w:b/>
        </w:rPr>
      </w:pPr>
      <w:proofErr w:type="spellStart"/>
      <w:r w:rsidRPr="00473408">
        <w:rPr>
          <w:rFonts w:eastAsiaTheme="minorEastAsia"/>
          <w:b/>
        </w:rPr>
        <w:t>Catatan</w:t>
      </w:r>
      <w:proofErr w:type="spellEnd"/>
      <w:r w:rsidRPr="00473408">
        <w:rPr>
          <w:rFonts w:eastAsiaTheme="minorEastAsia"/>
          <w:b/>
        </w:rPr>
        <w:t>:</w:t>
      </w:r>
    </w:p>
    <w:p w14:paraId="2BF22208" w14:textId="216777AF" w:rsidR="00606C06" w:rsidRPr="00AF69E9" w:rsidRDefault="00606C06" w:rsidP="00606C06">
      <w:pPr>
        <w:spacing w:line="276" w:lineRule="auto"/>
        <w:rPr>
          <w:rFonts w:eastAsiaTheme="minorEastAsia"/>
          <w:lang w:val="fi-FI"/>
        </w:rPr>
      </w:pPr>
      <w:r w:rsidRPr="00AF69E9">
        <w:rPr>
          <w:rFonts w:eastAsiaTheme="minorEastAsia"/>
          <w:lang w:val="fi-FI"/>
        </w:rPr>
        <w:t>* Coret yang tidak perlu</w:t>
      </w:r>
    </w:p>
    <w:p w14:paraId="4C532602" w14:textId="42743AB3" w:rsidR="00606C06" w:rsidRPr="00AF69E9" w:rsidRDefault="00606C06" w:rsidP="00606C06">
      <w:pPr>
        <w:spacing w:line="276" w:lineRule="auto"/>
        <w:rPr>
          <w:rFonts w:eastAsiaTheme="minorEastAsia"/>
          <w:lang w:val="fi-FI"/>
        </w:rPr>
      </w:pPr>
      <w:r w:rsidRPr="00AF69E9">
        <w:rPr>
          <w:rFonts w:eastAsiaTheme="minorEastAsia"/>
          <w:lang w:val="fi-FI"/>
        </w:rPr>
        <w:t>** Harus melampirkan SK TA yang lama</w:t>
      </w:r>
    </w:p>
    <w:p w14:paraId="06FEED2D" w14:textId="4A0DF92B" w:rsidR="00F8619C" w:rsidRPr="00473408" w:rsidRDefault="00F8619C" w:rsidP="00606C06">
      <w:pPr>
        <w:spacing w:line="276" w:lineRule="auto"/>
        <w:rPr>
          <w:rFonts w:eastAsiaTheme="minorEastAsia"/>
          <w:b/>
          <w:lang w:val="fi-FI"/>
        </w:rPr>
      </w:pPr>
      <w:bookmarkStart w:id="0" w:name="_GoBack"/>
      <w:bookmarkEnd w:id="0"/>
    </w:p>
    <w:sectPr w:rsidR="00F8619C" w:rsidRPr="00473408" w:rsidSect="00606C06">
      <w:type w:val="continuous"/>
      <w:pgSz w:w="11900" w:h="16860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604567"/>
    <w:multiLevelType w:val="multilevel"/>
    <w:tmpl w:val="9FA8576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B3"/>
    <w:rsid w:val="00177608"/>
    <w:rsid w:val="00181EE4"/>
    <w:rsid w:val="003025AC"/>
    <w:rsid w:val="00421FA6"/>
    <w:rsid w:val="00473408"/>
    <w:rsid w:val="004E3F72"/>
    <w:rsid w:val="00527FBD"/>
    <w:rsid w:val="00606C06"/>
    <w:rsid w:val="007938B3"/>
    <w:rsid w:val="007B0BDE"/>
    <w:rsid w:val="007B162B"/>
    <w:rsid w:val="0086039C"/>
    <w:rsid w:val="009B0E9E"/>
    <w:rsid w:val="00AF69E9"/>
    <w:rsid w:val="00B031CE"/>
    <w:rsid w:val="00BB538C"/>
    <w:rsid w:val="00DF28B5"/>
    <w:rsid w:val="00E13A4A"/>
    <w:rsid w:val="00E16DEC"/>
    <w:rsid w:val="00EF5DB5"/>
    <w:rsid w:val="00F81E46"/>
    <w:rsid w:val="00F8619C"/>
    <w:rsid w:val="295B3476"/>
    <w:rsid w:val="36DC0B97"/>
    <w:rsid w:val="3B47722A"/>
    <w:rsid w:val="403C6EB9"/>
    <w:rsid w:val="473B045E"/>
    <w:rsid w:val="4B937F30"/>
    <w:rsid w:val="4C1FF6AB"/>
    <w:rsid w:val="551CEAEA"/>
    <w:rsid w:val="587E2979"/>
    <w:rsid w:val="63B9726C"/>
    <w:rsid w:val="6DC3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8177"/>
  <w15:docId w15:val="{91788946-DC01-4357-A467-E6B262AB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606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5D38C-1E85-4822-A2FA-373F9BB92509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2.xml><?xml version="1.0" encoding="utf-8"?>
<ds:datastoreItem xmlns:ds="http://schemas.openxmlformats.org/officeDocument/2006/customXml" ds:itemID="{83E5393D-A9FC-496A-8733-A9F0EEBB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2B1D11-E936-4A3D-B5B9-165F37926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A229BC-F185-47DD-9FB2-60BDE0B3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LOGISTIK</dc:creator>
  <cp:keywords/>
  <cp:lastModifiedBy>AKADEMIK KAMPUS SURABAYA</cp:lastModifiedBy>
  <cp:revision>9</cp:revision>
  <dcterms:created xsi:type="dcterms:W3CDTF">2024-10-28T16:57:00Z</dcterms:created>
  <dcterms:modified xsi:type="dcterms:W3CDTF">2025-01-22T02:11:00Z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