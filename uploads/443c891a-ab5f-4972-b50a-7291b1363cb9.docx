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6AF9" w14:textId="77777777" w:rsidR="003B08D6" w:rsidRPr="002E4C1C" w:rsidRDefault="003B08D6" w:rsidP="002E4C1C">
      <w:pPr>
        <w:spacing w:line="200" w:lineRule="exact"/>
        <w:jc w:val="both"/>
      </w:pPr>
    </w:p>
    <w:p w14:paraId="5CD3DF19" w14:textId="77777777" w:rsidR="003B08D6" w:rsidRPr="002E4C1C" w:rsidRDefault="003B08D6" w:rsidP="002E4C1C">
      <w:pPr>
        <w:spacing w:before="17" w:line="220" w:lineRule="exact"/>
        <w:jc w:val="both"/>
        <w:rPr>
          <w:sz w:val="22"/>
          <w:szCs w:val="22"/>
        </w:rPr>
      </w:pPr>
    </w:p>
    <w:p w14:paraId="7966125C" w14:textId="1BA4C467" w:rsidR="002E4C1C" w:rsidRDefault="002E4C1C" w:rsidP="00B66FD5">
      <w:pPr>
        <w:spacing w:before="29" w:line="360" w:lineRule="auto"/>
        <w:ind w:left="432" w:right="-13"/>
        <w:jc w:val="both"/>
        <w:rPr>
          <w:w w:val="110"/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E4C1C">
        <w:rPr>
          <w:sz w:val="24"/>
          <w:szCs w:val="24"/>
        </w:rPr>
        <w:t>:</w:t>
      </w:r>
      <w:r w:rsidRPr="002E4C1C">
        <w:rPr>
          <w:spacing w:val="7"/>
          <w:sz w:val="24"/>
          <w:szCs w:val="24"/>
        </w:rPr>
        <w:t xml:space="preserve"> </w:t>
      </w:r>
      <w:r w:rsidRPr="002E4C1C">
        <w:rPr>
          <w:sz w:val="24"/>
          <w:szCs w:val="24"/>
        </w:rPr>
        <w:t>…………………………………………….</w:t>
      </w:r>
      <w:r w:rsidRPr="002E4C1C">
        <w:rPr>
          <w:spacing w:val="3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....</w:t>
      </w:r>
      <w:r w:rsidRPr="002E4C1C">
        <w:rPr>
          <w:spacing w:val="-2"/>
          <w:w w:val="110"/>
          <w:sz w:val="24"/>
          <w:szCs w:val="24"/>
        </w:rPr>
        <w:t>..</w:t>
      </w:r>
      <w:r w:rsidRPr="002E4C1C">
        <w:rPr>
          <w:w w:val="110"/>
          <w:sz w:val="24"/>
          <w:szCs w:val="24"/>
        </w:rPr>
        <w:t>.</w:t>
      </w:r>
      <w:r w:rsidRPr="002E4C1C">
        <w:rPr>
          <w:spacing w:val="3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...</w:t>
      </w:r>
      <w:r w:rsidRPr="002E4C1C">
        <w:rPr>
          <w:spacing w:val="-2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</w:t>
      </w:r>
      <w:r w:rsidRPr="002E4C1C">
        <w:rPr>
          <w:spacing w:val="3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..</w:t>
      </w:r>
      <w:r w:rsidRPr="002E4C1C">
        <w:rPr>
          <w:spacing w:val="-2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...</w:t>
      </w:r>
      <w:r w:rsidRPr="002E4C1C">
        <w:rPr>
          <w:spacing w:val="3"/>
          <w:w w:val="110"/>
          <w:sz w:val="24"/>
          <w:szCs w:val="24"/>
        </w:rPr>
        <w:t>.</w:t>
      </w:r>
      <w:r w:rsidRPr="002E4C1C">
        <w:rPr>
          <w:spacing w:val="-2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...</w:t>
      </w:r>
      <w:r w:rsidRPr="002E4C1C">
        <w:rPr>
          <w:spacing w:val="-2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</w:t>
      </w:r>
      <w:r w:rsidRPr="002E4C1C">
        <w:rPr>
          <w:spacing w:val="3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..</w:t>
      </w:r>
      <w:r w:rsidRPr="002E4C1C">
        <w:rPr>
          <w:spacing w:val="-2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...</w:t>
      </w:r>
      <w:r w:rsidRPr="002E4C1C">
        <w:rPr>
          <w:spacing w:val="3"/>
          <w:w w:val="110"/>
          <w:sz w:val="24"/>
          <w:szCs w:val="24"/>
        </w:rPr>
        <w:t>.</w:t>
      </w:r>
      <w:r w:rsidRPr="002E4C1C">
        <w:rPr>
          <w:w w:val="110"/>
          <w:sz w:val="24"/>
          <w:szCs w:val="24"/>
        </w:rPr>
        <w:t>.</w:t>
      </w:r>
      <w:r w:rsidR="005A6939">
        <w:rPr>
          <w:w w:val="110"/>
          <w:sz w:val="24"/>
          <w:szCs w:val="24"/>
        </w:rPr>
        <w:t>..........</w:t>
      </w:r>
    </w:p>
    <w:p w14:paraId="682F0AB7" w14:textId="73D9A3C9" w:rsidR="002E4C1C" w:rsidRDefault="002E4C1C" w:rsidP="00B66FD5">
      <w:pPr>
        <w:spacing w:before="29" w:line="360" w:lineRule="auto"/>
        <w:ind w:left="432" w:right="-13"/>
        <w:jc w:val="both"/>
        <w:rPr>
          <w:w w:val="110"/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E4C1C">
        <w:rPr>
          <w:sz w:val="24"/>
          <w:szCs w:val="24"/>
        </w:rPr>
        <w:t xml:space="preserve">: </w:t>
      </w:r>
      <w:r w:rsidR="005A6939" w:rsidRPr="002E4C1C">
        <w:rPr>
          <w:sz w:val="24"/>
          <w:szCs w:val="24"/>
        </w:rPr>
        <w:t>…………………………………………….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....</w:t>
      </w:r>
      <w:r w:rsidR="005A6939" w:rsidRPr="002E4C1C">
        <w:rPr>
          <w:spacing w:val="-2"/>
          <w:w w:val="110"/>
          <w:sz w:val="24"/>
          <w:szCs w:val="24"/>
        </w:rPr>
        <w:t>..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>
        <w:rPr>
          <w:w w:val="110"/>
          <w:sz w:val="24"/>
          <w:szCs w:val="24"/>
        </w:rPr>
        <w:t>..........</w:t>
      </w:r>
    </w:p>
    <w:p w14:paraId="472299AC" w14:textId="4C6ED087" w:rsidR="003B08D6" w:rsidRDefault="002E4C1C" w:rsidP="00B66FD5">
      <w:pPr>
        <w:spacing w:before="29" w:line="360" w:lineRule="auto"/>
        <w:ind w:left="432" w:right="-13"/>
        <w:jc w:val="both"/>
        <w:rPr>
          <w:w w:val="110"/>
          <w:sz w:val="24"/>
          <w:szCs w:val="24"/>
        </w:rPr>
      </w:pPr>
      <w:r w:rsidRPr="002E4C1C">
        <w:rPr>
          <w:sz w:val="24"/>
          <w:szCs w:val="24"/>
        </w:rPr>
        <w:t>Prog</w:t>
      </w:r>
      <w:r w:rsidRPr="002E4C1C">
        <w:rPr>
          <w:spacing w:val="4"/>
          <w:sz w:val="24"/>
          <w:szCs w:val="24"/>
        </w:rPr>
        <w:t>r</w:t>
      </w:r>
      <w:r w:rsidRPr="002E4C1C">
        <w:rPr>
          <w:spacing w:val="-5"/>
          <w:sz w:val="24"/>
          <w:szCs w:val="24"/>
        </w:rPr>
        <w:t>a</w:t>
      </w:r>
      <w:r w:rsidRPr="002E4C1C">
        <w:rPr>
          <w:sz w:val="24"/>
          <w:szCs w:val="24"/>
        </w:rPr>
        <w:t xml:space="preserve">m </w:t>
      </w:r>
      <w:r w:rsidRPr="002E4C1C">
        <w:rPr>
          <w:w w:val="119"/>
          <w:sz w:val="24"/>
          <w:szCs w:val="24"/>
        </w:rPr>
        <w:t>S</w:t>
      </w:r>
      <w:r w:rsidRPr="002E4C1C">
        <w:rPr>
          <w:spacing w:val="2"/>
          <w:sz w:val="24"/>
          <w:szCs w:val="24"/>
        </w:rPr>
        <w:t>t</w:t>
      </w:r>
      <w:r w:rsidRPr="002E4C1C">
        <w:rPr>
          <w:sz w:val="24"/>
          <w:szCs w:val="24"/>
        </w:rPr>
        <w:t>u</w:t>
      </w:r>
      <w:r w:rsidRPr="002E4C1C">
        <w:rPr>
          <w:spacing w:val="-3"/>
          <w:sz w:val="24"/>
          <w:szCs w:val="24"/>
        </w:rPr>
        <w:t>d</w:t>
      </w:r>
      <w:r w:rsidRPr="002E4C1C">
        <w:rPr>
          <w:w w:val="83"/>
          <w:sz w:val="24"/>
          <w:szCs w:val="24"/>
        </w:rPr>
        <w:t>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E4C1C">
        <w:rPr>
          <w:sz w:val="24"/>
          <w:szCs w:val="24"/>
        </w:rPr>
        <w:t>:</w:t>
      </w:r>
      <w:r w:rsidRPr="002E4C1C">
        <w:rPr>
          <w:spacing w:val="7"/>
          <w:sz w:val="24"/>
          <w:szCs w:val="24"/>
        </w:rPr>
        <w:t xml:space="preserve"> </w:t>
      </w:r>
      <w:r w:rsidR="005A6939" w:rsidRPr="002E4C1C">
        <w:rPr>
          <w:sz w:val="24"/>
          <w:szCs w:val="24"/>
        </w:rPr>
        <w:t>…………………………………………….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....</w:t>
      </w:r>
      <w:r w:rsidR="005A6939" w:rsidRPr="002E4C1C">
        <w:rPr>
          <w:spacing w:val="-2"/>
          <w:w w:val="110"/>
          <w:sz w:val="24"/>
          <w:szCs w:val="24"/>
        </w:rPr>
        <w:t>..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>
        <w:rPr>
          <w:w w:val="110"/>
          <w:sz w:val="24"/>
          <w:szCs w:val="24"/>
        </w:rPr>
        <w:t>..........</w:t>
      </w:r>
    </w:p>
    <w:p w14:paraId="7B7E7DE1" w14:textId="43CD0D3E" w:rsidR="002E4C1C" w:rsidRDefault="002E4C1C" w:rsidP="00B66FD5">
      <w:pPr>
        <w:spacing w:before="29" w:line="360" w:lineRule="auto"/>
        <w:ind w:left="432" w:right="-13"/>
        <w:jc w:val="both"/>
        <w:rPr>
          <w:sz w:val="24"/>
          <w:szCs w:val="24"/>
        </w:rPr>
      </w:pPr>
      <w:r>
        <w:rPr>
          <w:sz w:val="24"/>
          <w:szCs w:val="24"/>
        </w:rPr>
        <w:t>No. SK Lama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5A6939" w:rsidRPr="002E4C1C">
        <w:rPr>
          <w:sz w:val="24"/>
          <w:szCs w:val="24"/>
        </w:rPr>
        <w:t>…………………………………………….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....</w:t>
      </w:r>
      <w:r w:rsidR="005A6939" w:rsidRPr="002E4C1C">
        <w:rPr>
          <w:spacing w:val="-2"/>
          <w:w w:val="110"/>
          <w:sz w:val="24"/>
          <w:szCs w:val="24"/>
        </w:rPr>
        <w:t>..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</w:t>
      </w:r>
      <w:r w:rsidR="005A6939" w:rsidRPr="002E4C1C">
        <w:rPr>
          <w:spacing w:val="-2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...</w:t>
      </w:r>
      <w:r w:rsidR="005A6939" w:rsidRPr="002E4C1C">
        <w:rPr>
          <w:spacing w:val="3"/>
          <w:w w:val="110"/>
          <w:sz w:val="24"/>
          <w:szCs w:val="24"/>
        </w:rPr>
        <w:t>.</w:t>
      </w:r>
      <w:r w:rsidR="005A6939" w:rsidRPr="002E4C1C">
        <w:rPr>
          <w:w w:val="110"/>
          <w:sz w:val="24"/>
          <w:szCs w:val="24"/>
        </w:rPr>
        <w:t>.</w:t>
      </w:r>
      <w:r w:rsidR="005A6939">
        <w:rPr>
          <w:w w:val="110"/>
          <w:sz w:val="24"/>
          <w:szCs w:val="24"/>
        </w:rPr>
        <w:t>..........</w:t>
      </w:r>
    </w:p>
    <w:p w14:paraId="726DD50D" w14:textId="0B38DFEE" w:rsidR="002E4C1C" w:rsidRPr="005A6939" w:rsidRDefault="002E4C1C" w:rsidP="00B66FD5">
      <w:pPr>
        <w:spacing w:before="29" w:line="360" w:lineRule="auto"/>
        <w:ind w:left="432" w:right="-13"/>
        <w:jc w:val="both"/>
        <w:rPr>
          <w:sz w:val="24"/>
          <w:szCs w:val="24"/>
          <w:lang w:val="fi-FI"/>
        </w:rPr>
      </w:pPr>
      <w:r w:rsidRPr="005A6939">
        <w:rPr>
          <w:sz w:val="24"/>
          <w:szCs w:val="24"/>
          <w:lang w:val="fi-FI"/>
        </w:rPr>
        <w:t>Tanggal SK Lama</w:t>
      </w:r>
      <w:r w:rsidRPr="005A6939">
        <w:rPr>
          <w:sz w:val="24"/>
          <w:szCs w:val="24"/>
          <w:lang w:val="fi-FI"/>
        </w:rPr>
        <w:tab/>
        <w:t xml:space="preserve">: </w:t>
      </w:r>
      <w:r w:rsidR="005A6939" w:rsidRPr="004D745F">
        <w:rPr>
          <w:sz w:val="24"/>
          <w:szCs w:val="24"/>
          <w:lang w:val="fi-FI"/>
        </w:rPr>
        <w:t>…………………………………………….</w:t>
      </w:r>
      <w:r w:rsidR="005A6939" w:rsidRPr="004D745F">
        <w:rPr>
          <w:spacing w:val="3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....</w:t>
      </w:r>
      <w:r w:rsidR="005A6939" w:rsidRPr="004D745F">
        <w:rPr>
          <w:spacing w:val="-2"/>
          <w:w w:val="110"/>
          <w:sz w:val="24"/>
          <w:szCs w:val="24"/>
          <w:lang w:val="fi-FI"/>
        </w:rPr>
        <w:t>..</w:t>
      </w:r>
      <w:r w:rsidR="005A6939" w:rsidRPr="004D745F">
        <w:rPr>
          <w:w w:val="110"/>
          <w:sz w:val="24"/>
          <w:szCs w:val="24"/>
          <w:lang w:val="fi-FI"/>
        </w:rPr>
        <w:t>.</w:t>
      </w:r>
      <w:r w:rsidR="005A6939" w:rsidRPr="004D745F">
        <w:rPr>
          <w:spacing w:val="3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...</w:t>
      </w:r>
      <w:r w:rsidR="005A6939" w:rsidRPr="004D745F">
        <w:rPr>
          <w:spacing w:val="-2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</w:t>
      </w:r>
      <w:r w:rsidR="005A6939" w:rsidRPr="004D745F">
        <w:rPr>
          <w:spacing w:val="3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</w:t>
      </w:r>
      <w:r w:rsidR="005A6939" w:rsidRPr="004D745F">
        <w:rPr>
          <w:spacing w:val="-2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...</w:t>
      </w:r>
      <w:r w:rsidR="005A6939" w:rsidRPr="004D745F">
        <w:rPr>
          <w:spacing w:val="3"/>
          <w:w w:val="110"/>
          <w:sz w:val="24"/>
          <w:szCs w:val="24"/>
          <w:lang w:val="fi-FI"/>
        </w:rPr>
        <w:t>.</w:t>
      </w:r>
      <w:r w:rsidR="005A6939" w:rsidRPr="004D745F">
        <w:rPr>
          <w:spacing w:val="-2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...</w:t>
      </w:r>
      <w:r w:rsidR="005A6939" w:rsidRPr="004D745F">
        <w:rPr>
          <w:spacing w:val="-2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</w:t>
      </w:r>
      <w:r w:rsidR="005A6939" w:rsidRPr="004D745F">
        <w:rPr>
          <w:spacing w:val="3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</w:t>
      </w:r>
      <w:r w:rsidR="005A6939" w:rsidRPr="004D745F">
        <w:rPr>
          <w:spacing w:val="-2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...</w:t>
      </w:r>
      <w:r w:rsidR="005A6939" w:rsidRPr="004D745F">
        <w:rPr>
          <w:spacing w:val="3"/>
          <w:w w:val="110"/>
          <w:sz w:val="24"/>
          <w:szCs w:val="24"/>
          <w:lang w:val="fi-FI"/>
        </w:rPr>
        <w:t>.</w:t>
      </w:r>
      <w:r w:rsidR="005A6939" w:rsidRPr="004D745F">
        <w:rPr>
          <w:w w:val="110"/>
          <w:sz w:val="24"/>
          <w:szCs w:val="24"/>
          <w:lang w:val="fi-FI"/>
        </w:rPr>
        <w:t>...........</w:t>
      </w:r>
    </w:p>
    <w:p w14:paraId="4257D1D5" w14:textId="77777777" w:rsidR="003B08D6" w:rsidRPr="002E4C1C" w:rsidRDefault="003B08D6" w:rsidP="002E4C1C">
      <w:pPr>
        <w:spacing w:line="200" w:lineRule="exact"/>
        <w:jc w:val="both"/>
        <w:rPr>
          <w:lang w:val="fi-FI"/>
        </w:rPr>
      </w:pPr>
    </w:p>
    <w:p w14:paraId="3E19C001" w14:textId="77777777" w:rsidR="003B08D6" w:rsidRPr="002E4C1C" w:rsidRDefault="003B08D6" w:rsidP="002E4C1C">
      <w:pPr>
        <w:spacing w:line="200" w:lineRule="exact"/>
        <w:jc w:val="both"/>
        <w:rPr>
          <w:lang w:val="fi-FI"/>
        </w:rPr>
      </w:pPr>
    </w:p>
    <w:p w14:paraId="7CE7C837" w14:textId="77777777" w:rsidR="003B08D6" w:rsidRPr="002E4C1C" w:rsidRDefault="00A54F2C" w:rsidP="002E4C1C">
      <w:pPr>
        <w:ind w:right="-13"/>
        <w:jc w:val="center"/>
        <w:rPr>
          <w:b/>
          <w:bCs/>
          <w:sz w:val="24"/>
          <w:szCs w:val="24"/>
          <w:lang w:val="fi-FI"/>
        </w:rPr>
      </w:pPr>
      <w:r w:rsidRPr="002E4C1C">
        <w:rPr>
          <w:b/>
          <w:bCs/>
          <w:sz w:val="24"/>
          <w:szCs w:val="24"/>
          <w:lang w:val="fi-FI"/>
        </w:rPr>
        <w:t>JUDUL</w:t>
      </w:r>
      <w:r w:rsidRPr="002E4C1C">
        <w:rPr>
          <w:b/>
          <w:bCs/>
          <w:spacing w:val="45"/>
          <w:sz w:val="24"/>
          <w:szCs w:val="24"/>
          <w:lang w:val="fi-FI"/>
        </w:rPr>
        <w:t xml:space="preserve"> </w:t>
      </w:r>
      <w:r w:rsidRPr="002E4C1C">
        <w:rPr>
          <w:b/>
          <w:bCs/>
          <w:spacing w:val="2"/>
          <w:sz w:val="24"/>
          <w:szCs w:val="24"/>
          <w:lang w:val="fi-FI"/>
        </w:rPr>
        <w:t>T</w:t>
      </w:r>
      <w:r w:rsidRPr="002E4C1C">
        <w:rPr>
          <w:b/>
          <w:bCs/>
          <w:sz w:val="24"/>
          <w:szCs w:val="24"/>
          <w:lang w:val="fi-FI"/>
        </w:rPr>
        <w:t>A</w:t>
      </w:r>
      <w:r w:rsidRPr="002E4C1C">
        <w:rPr>
          <w:b/>
          <w:bCs/>
          <w:spacing w:val="1"/>
          <w:sz w:val="24"/>
          <w:szCs w:val="24"/>
          <w:lang w:val="fi-FI"/>
        </w:rPr>
        <w:t xml:space="preserve"> </w:t>
      </w:r>
      <w:r w:rsidRPr="002E4C1C">
        <w:rPr>
          <w:b/>
          <w:bCs/>
          <w:sz w:val="24"/>
          <w:szCs w:val="24"/>
          <w:lang w:val="fi-FI"/>
        </w:rPr>
        <w:t>/</w:t>
      </w:r>
      <w:r w:rsidRPr="002E4C1C">
        <w:rPr>
          <w:b/>
          <w:bCs/>
          <w:spacing w:val="7"/>
          <w:sz w:val="24"/>
          <w:szCs w:val="24"/>
          <w:lang w:val="fi-FI"/>
        </w:rPr>
        <w:t xml:space="preserve"> </w:t>
      </w:r>
      <w:r w:rsidRPr="002E4C1C">
        <w:rPr>
          <w:b/>
          <w:bCs/>
          <w:spacing w:val="8"/>
          <w:sz w:val="24"/>
          <w:szCs w:val="24"/>
          <w:lang w:val="fi-FI"/>
        </w:rPr>
        <w:t>P</w:t>
      </w:r>
      <w:r w:rsidRPr="002E4C1C">
        <w:rPr>
          <w:b/>
          <w:bCs/>
          <w:sz w:val="24"/>
          <w:szCs w:val="24"/>
          <w:lang w:val="fi-FI"/>
        </w:rPr>
        <w:t>A</w:t>
      </w:r>
      <w:r w:rsidRPr="002E4C1C">
        <w:rPr>
          <w:b/>
          <w:bCs/>
          <w:spacing w:val="26"/>
          <w:sz w:val="24"/>
          <w:szCs w:val="24"/>
          <w:lang w:val="fi-FI"/>
        </w:rPr>
        <w:t xml:space="preserve"> </w:t>
      </w:r>
      <w:r w:rsidRPr="002E4C1C">
        <w:rPr>
          <w:b/>
          <w:bCs/>
          <w:spacing w:val="3"/>
          <w:sz w:val="24"/>
          <w:szCs w:val="24"/>
          <w:lang w:val="fi-FI"/>
        </w:rPr>
        <w:t>Y</w:t>
      </w:r>
      <w:r w:rsidRPr="002E4C1C">
        <w:rPr>
          <w:b/>
          <w:bCs/>
          <w:spacing w:val="-5"/>
          <w:sz w:val="24"/>
          <w:szCs w:val="24"/>
          <w:lang w:val="fi-FI"/>
        </w:rPr>
        <w:t>A</w:t>
      </w:r>
      <w:r w:rsidRPr="002E4C1C">
        <w:rPr>
          <w:b/>
          <w:bCs/>
          <w:spacing w:val="4"/>
          <w:sz w:val="24"/>
          <w:szCs w:val="24"/>
          <w:lang w:val="fi-FI"/>
        </w:rPr>
        <w:t>N</w:t>
      </w:r>
      <w:r w:rsidRPr="002E4C1C">
        <w:rPr>
          <w:b/>
          <w:bCs/>
          <w:sz w:val="24"/>
          <w:szCs w:val="24"/>
          <w:lang w:val="fi-FI"/>
        </w:rPr>
        <w:t>G</w:t>
      </w:r>
      <w:r w:rsidRPr="002E4C1C">
        <w:rPr>
          <w:b/>
          <w:bCs/>
          <w:spacing w:val="5"/>
          <w:sz w:val="24"/>
          <w:szCs w:val="24"/>
          <w:lang w:val="fi-FI"/>
        </w:rPr>
        <w:t xml:space="preserve"> </w:t>
      </w:r>
      <w:r w:rsidRPr="002E4C1C">
        <w:rPr>
          <w:b/>
          <w:bCs/>
          <w:sz w:val="24"/>
          <w:szCs w:val="24"/>
          <w:lang w:val="fi-FI"/>
        </w:rPr>
        <w:t>DITE</w:t>
      </w:r>
      <w:r w:rsidRPr="002E4C1C">
        <w:rPr>
          <w:b/>
          <w:bCs/>
          <w:spacing w:val="2"/>
          <w:sz w:val="24"/>
          <w:szCs w:val="24"/>
          <w:lang w:val="fi-FI"/>
        </w:rPr>
        <w:t>T</w:t>
      </w:r>
      <w:r w:rsidRPr="002E4C1C">
        <w:rPr>
          <w:b/>
          <w:bCs/>
          <w:spacing w:val="-8"/>
          <w:sz w:val="24"/>
          <w:szCs w:val="24"/>
          <w:lang w:val="fi-FI"/>
        </w:rPr>
        <w:t>A</w:t>
      </w:r>
      <w:r w:rsidRPr="002E4C1C">
        <w:rPr>
          <w:b/>
          <w:bCs/>
          <w:spacing w:val="3"/>
          <w:sz w:val="24"/>
          <w:szCs w:val="24"/>
          <w:lang w:val="fi-FI"/>
        </w:rPr>
        <w:t>P</w:t>
      </w:r>
      <w:r w:rsidRPr="002E4C1C">
        <w:rPr>
          <w:b/>
          <w:bCs/>
          <w:spacing w:val="4"/>
          <w:sz w:val="24"/>
          <w:szCs w:val="24"/>
          <w:lang w:val="fi-FI"/>
        </w:rPr>
        <w:t>K</w:t>
      </w:r>
      <w:r w:rsidRPr="002E4C1C">
        <w:rPr>
          <w:b/>
          <w:bCs/>
          <w:spacing w:val="-5"/>
          <w:sz w:val="24"/>
          <w:szCs w:val="24"/>
          <w:lang w:val="fi-FI"/>
        </w:rPr>
        <w:t>A</w:t>
      </w:r>
      <w:r w:rsidRPr="002E4C1C">
        <w:rPr>
          <w:b/>
          <w:bCs/>
          <w:sz w:val="24"/>
          <w:szCs w:val="24"/>
          <w:lang w:val="fi-FI"/>
        </w:rPr>
        <w:t>N</w:t>
      </w:r>
      <w:r w:rsidRPr="002E4C1C">
        <w:rPr>
          <w:b/>
          <w:bCs/>
          <w:spacing w:val="30"/>
          <w:sz w:val="24"/>
          <w:szCs w:val="24"/>
          <w:lang w:val="fi-FI"/>
        </w:rPr>
        <w:t xml:space="preserve"> </w:t>
      </w:r>
      <w:r w:rsidRPr="002E4C1C">
        <w:rPr>
          <w:b/>
          <w:bCs/>
          <w:sz w:val="24"/>
          <w:szCs w:val="24"/>
          <w:lang w:val="fi-FI"/>
        </w:rPr>
        <w:t>S</w:t>
      </w:r>
      <w:r w:rsidRPr="002E4C1C">
        <w:rPr>
          <w:b/>
          <w:bCs/>
          <w:spacing w:val="3"/>
          <w:sz w:val="24"/>
          <w:szCs w:val="24"/>
          <w:lang w:val="fi-FI"/>
        </w:rPr>
        <w:t>E</w:t>
      </w:r>
      <w:r w:rsidRPr="002E4C1C">
        <w:rPr>
          <w:b/>
          <w:bCs/>
          <w:sz w:val="24"/>
          <w:szCs w:val="24"/>
          <w:lang w:val="fi-FI"/>
        </w:rPr>
        <w:t>B</w:t>
      </w:r>
      <w:r w:rsidRPr="002E4C1C">
        <w:rPr>
          <w:b/>
          <w:bCs/>
          <w:spacing w:val="-1"/>
          <w:sz w:val="24"/>
          <w:szCs w:val="24"/>
          <w:lang w:val="fi-FI"/>
        </w:rPr>
        <w:t>E</w:t>
      </w:r>
      <w:r w:rsidRPr="002E4C1C">
        <w:rPr>
          <w:b/>
          <w:bCs/>
          <w:sz w:val="24"/>
          <w:szCs w:val="24"/>
          <w:lang w:val="fi-FI"/>
        </w:rPr>
        <w:t>LUMN</w:t>
      </w:r>
      <w:r w:rsidRPr="002E4C1C">
        <w:rPr>
          <w:b/>
          <w:bCs/>
          <w:spacing w:val="3"/>
          <w:sz w:val="24"/>
          <w:szCs w:val="24"/>
          <w:lang w:val="fi-FI"/>
        </w:rPr>
        <w:t>Y</w:t>
      </w:r>
      <w:r w:rsidRPr="002E4C1C">
        <w:rPr>
          <w:b/>
          <w:bCs/>
          <w:sz w:val="24"/>
          <w:szCs w:val="24"/>
          <w:lang w:val="fi-FI"/>
        </w:rPr>
        <w:t>A</w:t>
      </w:r>
      <w:r w:rsidRPr="002E4C1C">
        <w:rPr>
          <w:b/>
          <w:bCs/>
          <w:spacing w:val="35"/>
          <w:sz w:val="24"/>
          <w:szCs w:val="24"/>
          <w:lang w:val="fi-FI"/>
        </w:rPr>
        <w:t xml:space="preserve"> </w:t>
      </w:r>
      <w:r w:rsidRPr="002E4C1C">
        <w:rPr>
          <w:b/>
          <w:bCs/>
          <w:w w:val="120"/>
          <w:sz w:val="24"/>
          <w:szCs w:val="24"/>
          <w:lang w:val="fi-FI"/>
        </w:rPr>
        <w:t>:</w:t>
      </w:r>
    </w:p>
    <w:p w14:paraId="62F8EEB9" w14:textId="77777777" w:rsidR="003B08D6" w:rsidRPr="002E4C1C" w:rsidRDefault="003B08D6" w:rsidP="002E4C1C">
      <w:pPr>
        <w:spacing w:before="9" w:line="120" w:lineRule="exact"/>
        <w:jc w:val="both"/>
        <w:rPr>
          <w:sz w:val="13"/>
          <w:szCs w:val="13"/>
          <w:lang w:val="fi-FI"/>
        </w:rPr>
      </w:pPr>
    </w:p>
    <w:p w14:paraId="02EB1C15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10A10230" w14:textId="77777777" w:rsidR="003B08D6" w:rsidRPr="002E4C1C" w:rsidRDefault="003B08D6" w:rsidP="002E4C1C">
      <w:pPr>
        <w:spacing w:before="7" w:line="120" w:lineRule="exact"/>
        <w:jc w:val="both"/>
        <w:rPr>
          <w:sz w:val="13"/>
          <w:szCs w:val="13"/>
          <w:lang w:val="fi-FI"/>
        </w:rPr>
      </w:pPr>
    </w:p>
    <w:p w14:paraId="0BDD9388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4E717357" w14:textId="77777777" w:rsidR="003B08D6" w:rsidRPr="002E4C1C" w:rsidRDefault="003B08D6" w:rsidP="002E4C1C">
      <w:pPr>
        <w:spacing w:before="9" w:line="120" w:lineRule="exact"/>
        <w:jc w:val="both"/>
        <w:rPr>
          <w:sz w:val="13"/>
          <w:szCs w:val="13"/>
          <w:lang w:val="fi-FI"/>
        </w:rPr>
      </w:pPr>
    </w:p>
    <w:p w14:paraId="7162AD84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71A783C8" w14:textId="77777777" w:rsidR="003B08D6" w:rsidRPr="002E4C1C" w:rsidRDefault="003B08D6" w:rsidP="002E4C1C">
      <w:pPr>
        <w:spacing w:before="2" w:line="140" w:lineRule="exact"/>
        <w:jc w:val="both"/>
        <w:rPr>
          <w:sz w:val="15"/>
          <w:szCs w:val="15"/>
          <w:lang w:val="fi-FI"/>
        </w:rPr>
      </w:pPr>
    </w:p>
    <w:p w14:paraId="42777FF9" w14:textId="77777777" w:rsidR="003B08D6" w:rsidRPr="002E4C1C" w:rsidRDefault="003B08D6" w:rsidP="002E4C1C">
      <w:pPr>
        <w:spacing w:line="200" w:lineRule="exact"/>
        <w:jc w:val="both"/>
        <w:rPr>
          <w:lang w:val="fi-FI"/>
        </w:rPr>
      </w:pPr>
    </w:p>
    <w:p w14:paraId="7D755815" w14:textId="77777777" w:rsidR="003B08D6" w:rsidRPr="002E4C1C" w:rsidRDefault="003B08D6" w:rsidP="002E4C1C">
      <w:pPr>
        <w:spacing w:line="200" w:lineRule="exact"/>
        <w:jc w:val="both"/>
        <w:rPr>
          <w:lang w:val="fi-FI"/>
        </w:rPr>
      </w:pPr>
    </w:p>
    <w:p w14:paraId="19C11BA9" w14:textId="77777777" w:rsidR="003B08D6" w:rsidRPr="002E4C1C" w:rsidRDefault="00A54F2C" w:rsidP="002E4C1C">
      <w:pPr>
        <w:ind w:right="-13"/>
        <w:jc w:val="center"/>
        <w:rPr>
          <w:b/>
          <w:bCs/>
          <w:sz w:val="24"/>
          <w:szCs w:val="24"/>
          <w:lang w:val="fi-FI"/>
        </w:rPr>
      </w:pPr>
      <w:r w:rsidRPr="002E4C1C">
        <w:rPr>
          <w:b/>
          <w:bCs/>
          <w:spacing w:val="-5"/>
          <w:sz w:val="24"/>
          <w:szCs w:val="24"/>
          <w:lang w:val="fi-FI"/>
        </w:rPr>
        <w:t>A</w:t>
      </w:r>
      <w:r w:rsidRPr="002E4C1C">
        <w:rPr>
          <w:b/>
          <w:bCs/>
          <w:spacing w:val="7"/>
          <w:sz w:val="24"/>
          <w:szCs w:val="24"/>
          <w:lang w:val="fi-FI"/>
        </w:rPr>
        <w:t>L</w:t>
      </w:r>
      <w:r w:rsidRPr="002E4C1C">
        <w:rPr>
          <w:b/>
          <w:bCs/>
          <w:spacing w:val="-5"/>
          <w:sz w:val="24"/>
          <w:szCs w:val="24"/>
          <w:lang w:val="fi-FI"/>
        </w:rPr>
        <w:t>A</w:t>
      </w:r>
      <w:r w:rsidRPr="002E4C1C">
        <w:rPr>
          <w:b/>
          <w:bCs/>
          <w:spacing w:val="6"/>
          <w:sz w:val="24"/>
          <w:szCs w:val="24"/>
          <w:lang w:val="fi-FI"/>
        </w:rPr>
        <w:t>S</w:t>
      </w:r>
      <w:r w:rsidRPr="002E4C1C">
        <w:rPr>
          <w:b/>
          <w:bCs/>
          <w:spacing w:val="-5"/>
          <w:sz w:val="24"/>
          <w:szCs w:val="24"/>
          <w:lang w:val="fi-FI"/>
        </w:rPr>
        <w:t>A</w:t>
      </w:r>
      <w:r w:rsidRPr="002E4C1C">
        <w:rPr>
          <w:b/>
          <w:bCs/>
          <w:sz w:val="24"/>
          <w:szCs w:val="24"/>
          <w:lang w:val="fi-FI"/>
        </w:rPr>
        <w:t>N</w:t>
      </w:r>
      <w:r w:rsidRPr="002E4C1C">
        <w:rPr>
          <w:b/>
          <w:bCs/>
          <w:spacing w:val="32"/>
          <w:sz w:val="24"/>
          <w:szCs w:val="24"/>
          <w:lang w:val="fi-FI"/>
        </w:rPr>
        <w:t xml:space="preserve"> </w:t>
      </w:r>
      <w:r w:rsidRPr="002E4C1C">
        <w:rPr>
          <w:b/>
          <w:bCs/>
          <w:w w:val="106"/>
          <w:sz w:val="24"/>
          <w:szCs w:val="24"/>
          <w:lang w:val="fi-FI"/>
        </w:rPr>
        <w:t>PE</w:t>
      </w:r>
      <w:r w:rsidRPr="002E4C1C">
        <w:rPr>
          <w:b/>
          <w:bCs/>
          <w:spacing w:val="2"/>
          <w:w w:val="106"/>
          <w:sz w:val="24"/>
          <w:szCs w:val="24"/>
          <w:lang w:val="fi-FI"/>
        </w:rPr>
        <w:t>R</w:t>
      </w:r>
      <w:r w:rsidRPr="002E4C1C">
        <w:rPr>
          <w:b/>
          <w:bCs/>
          <w:spacing w:val="6"/>
          <w:w w:val="106"/>
          <w:sz w:val="24"/>
          <w:szCs w:val="24"/>
          <w:lang w:val="fi-FI"/>
        </w:rPr>
        <w:t>P</w:t>
      </w:r>
      <w:r w:rsidRPr="002E4C1C">
        <w:rPr>
          <w:b/>
          <w:bCs/>
          <w:spacing w:val="-5"/>
          <w:w w:val="106"/>
          <w:sz w:val="24"/>
          <w:szCs w:val="24"/>
          <w:lang w:val="fi-FI"/>
        </w:rPr>
        <w:t>A</w:t>
      </w:r>
      <w:r w:rsidRPr="002E4C1C">
        <w:rPr>
          <w:b/>
          <w:bCs/>
          <w:w w:val="106"/>
          <w:sz w:val="24"/>
          <w:szCs w:val="24"/>
          <w:lang w:val="fi-FI"/>
        </w:rPr>
        <w:t>N</w:t>
      </w:r>
      <w:r w:rsidRPr="002E4C1C">
        <w:rPr>
          <w:b/>
          <w:bCs/>
          <w:spacing w:val="3"/>
          <w:w w:val="106"/>
          <w:sz w:val="24"/>
          <w:szCs w:val="24"/>
          <w:lang w:val="fi-FI"/>
        </w:rPr>
        <w:t>J</w:t>
      </w:r>
      <w:r w:rsidRPr="002E4C1C">
        <w:rPr>
          <w:b/>
          <w:bCs/>
          <w:spacing w:val="-3"/>
          <w:w w:val="106"/>
          <w:sz w:val="24"/>
          <w:szCs w:val="24"/>
          <w:lang w:val="fi-FI"/>
        </w:rPr>
        <w:t>A</w:t>
      </w:r>
      <w:r w:rsidRPr="002E4C1C">
        <w:rPr>
          <w:b/>
          <w:bCs/>
          <w:w w:val="106"/>
          <w:sz w:val="24"/>
          <w:szCs w:val="24"/>
          <w:lang w:val="fi-FI"/>
        </w:rPr>
        <w:t>N</w:t>
      </w:r>
      <w:r w:rsidRPr="002E4C1C">
        <w:rPr>
          <w:b/>
          <w:bCs/>
          <w:spacing w:val="3"/>
          <w:w w:val="106"/>
          <w:sz w:val="24"/>
          <w:szCs w:val="24"/>
          <w:lang w:val="fi-FI"/>
        </w:rPr>
        <w:t>G</w:t>
      </w:r>
      <w:r w:rsidRPr="002E4C1C">
        <w:rPr>
          <w:b/>
          <w:bCs/>
          <w:spacing w:val="-5"/>
          <w:w w:val="106"/>
          <w:sz w:val="24"/>
          <w:szCs w:val="24"/>
          <w:lang w:val="fi-FI"/>
        </w:rPr>
        <w:t>A</w:t>
      </w:r>
      <w:r w:rsidRPr="002E4C1C">
        <w:rPr>
          <w:b/>
          <w:bCs/>
          <w:w w:val="106"/>
          <w:sz w:val="24"/>
          <w:szCs w:val="24"/>
          <w:lang w:val="fi-FI"/>
        </w:rPr>
        <w:t>N</w:t>
      </w:r>
      <w:r w:rsidRPr="002E4C1C">
        <w:rPr>
          <w:b/>
          <w:bCs/>
          <w:spacing w:val="18"/>
          <w:w w:val="106"/>
          <w:sz w:val="24"/>
          <w:szCs w:val="24"/>
          <w:lang w:val="fi-FI"/>
        </w:rPr>
        <w:t xml:space="preserve"> </w:t>
      </w:r>
      <w:r w:rsidRPr="002E4C1C">
        <w:rPr>
          <w:b/>
          <w:bCs/>
          <w:sz w:val="24"/>
          <w:szCs w:val="24"/>
          <w:lang w:val="fi-FI"/>
        </w:rPr>
        <w:t>SU</w:t>
      </w:r>
      <w:r w:rsidRPr="002E4C1C">
        <w:rPr>
          <w:b/>
          <w:bCs/>
          <w:spacing w:val="4"/>
          <w:sz w:val="24"/>
          <w:szCs w:val="24"/>
          <w:lang w:val="fi-FI"/>
        </w:rPr>
        <w:t>R</w:t>
      </w:r>
      <w:r w:rsidRPr="002E4C1C">
        <w:rPr>
          <w:b/>
          <w:bCs/>
          <w:spacing w:val="-5"/>
          <w:sz w:val="24"/>
          <w:szCs w:val="24"/>
          <w:lang w:val="fi-FI"/>
        </w:rPr>
        <w:t>A</w:t>
      </w:r>
      <w:r w:rsidRPr="002E4C1C">
        <w:rPr>
          <w:b/>
          <w:bCs/>
          <w:sz w:val="24"/>
          <w:szCs w:val="24"/>
          <w:lang w:val="fi-FI"/>
        </w:rPr>
        <w:t>T</w:t>
      </w:r>
      <w:r w:rsidRPr="002E4C1C">
        <w:rPr>
          <w:b/>
          <w:bCs/>
          <w:spacing w:val="49"/>
          <w:sz w:val="24"/>
          <w:szCs w:val="24"/>
          <w:lang w:val="fi-FI"/>
        </w:rPr>
        <w:t xml:space="preserve"> </w:t>
      </w:r>
      <w:r w:rsidRPr="002E4C1C">
        <w:rPr>
          <w:b/>
          <w:bCs/>
          <w:sz w:val="24"/>
          <w:szCs w:val="24"/>
          <w:lang w:val="fi-FI"/>
        </w:rPr>
        <w:t>KEP</w:t>
      </w:r>
      <w:r w:rsidRPr="002E4C1C">
        <w:rPr>
          <w:b/>
          <w:bCs/>
          <w:spacing w:val="2"/>
          <w:sz w:val="24"/>
          <w:szCs w:val="24"/>
          <w:lang w:val="fi-FI"/>
        </w:rPr>
        <w:t>U</w:t>
      </w:r>
      <w:r w:rsidRPr="002E4C1C">
        <w:rPr>
          <w:b/>
          <w:bCs/>
          <w:sz w:val="24"/>
          <w:szCs w:val="24"/>
          <w:lang w:val="fi-FI"/>
        </w:rPr>
        <w:t>T</w:t>
      </w:r>
      <w:r w:rsidRPr="002E4C1C">
        <w:rPr>
          <w:b/>
          <w:bCs/>
          <w:spacing w:val="-3"/>
          <w:sz w:val="24"/>
          <w:szCs w:val="24"/>
          <w:lang w:val="fi-FI"/>
        </w:rPr>
        <w:t>U</w:t>
      </w:r>
      <w:r w:rsidRPr="002E4C1C">
        <w:rPr>
          <w:b/>
          <w:bCs/>
          <w:spacing w:val="3"/>
          <w:sz w:val="24"/>
          <w:szCs w:val="24"/>
          <w:lang w:val="fi-FI"/>
        </w:rPr>
        <w:t>S</w:t>
      </w:r>
      <w:r w:rsidRPr="002E4C1C">
        <w:rPr>
          <w:b/>
          <w:bCs/>
          <w:spacing w:val="-5"/>
          <w:sz w:val="24"/>
          <w:szCs w:val="24"/>
          <w:lang w:val="fi-FI"/>
        </w:rPr>
        <w:t>A</w:t>
      </w:r>
      <w:r w:rsidRPr="002E4C1C">
        <w:rPr>
          <w:b/>
          <w:bCs/>
          <w:sz w:val="24"/>
          <w:szCs w:val="24"/>
          <w:lang w:val="fi-FI"/>
        </w:rPr>
        <w:t xml:space="preserve">N </w:t>
      </w:r>
      <w:r w:rsidRPr="002E4C1C">
        <w:rPr>
          <w:b/>
          <w:bCs/>
          <w:spacing w:val="10"/>
          <w:sz w:val="24"/>
          <w:szCs w:val="24"/>
          <w:lang w:val="fi-FI"/>
        </w:rPr>
        <w:t xml:space="preserve"> </w:t>
      </w:r>
      <w:r w:rsidRPr="002E4C1C">
        <w:rPr>
          <w:b/>
          <w:bCs/>
          <w:w w:val="120"/>
          <w:sz w:val="24"/>
          <w:szCs w:val="24"/>
          <w:lang w:val="fi-FI"/>
        </w:rPr>
        <w:t>:</w:t>
      </w:r>
    </w:p>
    <w:p w14:paraId="204EE9F4" w14:textId="77777777" w:rsidR="003B08D6" w:rsidRPr="002E4C1C" w:rsidRDefault="003B08D6" w:rsidP="002E4C1C">
      <w:pPr>
        <w:spacing w:before="7" w:line="120" w:lineRule="exact"/>
        <w:jc w:val="both"/>
        <w:rPr>
          <w:sz w:val="13"/>
          <w:szCs w:val="13"/>
          <w:lang w:val="fi-FI"/>
        </w:rPr>
      </w:pPr>
    </w:p>
    <w:p w14:paraId="0E71FB07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45B7F6A9" w14:textId="77777777" w:rsidR="003B08D6" w:rsidRPr="002E4C1C" w:rsidRDefault="003B08D6" w:rsidP="002E4C1C">
      <w:pPr>
        <w:spacing w:before="7" w:line="120" w:lineRule="exact"/>
        <w:jc w:val="both"/>
        <w:rPr>
          <w:sz w:val="13"/>
          <w:szCs w:val="13"/>
          <w:lang w:val="fi-FI"/>
        </w:rPr>
      </w:pPr>
    </w:p>
    <w:p w14:paraId="3D7E974C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3C7F19A6" w14:textId="77777777" w:rsidR="003B08D6" w:rsidRPr="002E4C1C" w:rsidRDefault="003B08D6" w:rsidP="002E4C1C">
      <w:pPr>
        <w:spacing w:before="9" w:line="120" w:lineRule="exact"/>
        <w:jc w:val="both"/>
        <w:rPr>
          <w:sz w:val="13"/>
          <w:szCs w:val="13"/>
          <w:lang w:val="fi-FI"/>
        </w:rPr>
      </w:pPr>
    </w:p>
    <w:p w14:paraId="7307C361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0BDF446C" w14:textId="77777777" w:rsidR="003B08D6" w:rsidRPr="002E4C1C" w:rsidRDefault="003B08D6" w:rsidP="002E4C1C">
      <w:pPr>
        <w:spacing w:before="7" w:line="120" w:lineRule="exact"/>
        <w:jc w:val="both"/>
        <w:rPr>
          <w:sz w:val="13"/>
          <w:szCs w:val="13"/>
          <w:lang w:val="fi-FI"/>
        </w:rPr>
      </w:pPr>
    </w:p>
    <w:p w14:paraId="0F50912B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20DDDF5D" w14:textId="77777777" w:rsidR="003B08D6" w:rsidRPr="002E4C1C" w:rsidRDefault="003B08D6" w:rsidP="002E4C1C">
      <w:pPr>
        <w:spacing w:before="9" w:line="120" w:lineRule="exact"/>
        <w:jc w:val="both"/>
        <w:rPr>
          <w:sz w:val="13"/>
          <w:szCs w:val="13"/>
          <w:lang w:val="fi-FI"/>
        </w:rPr>
      </w:pPr>
    </w:p>
    <w:p w14:paraId="7ACEA3DC" w14:textId="77777777" w:rsidR="003B08D6" w:rsidRPr="002E4C1C" w:rsidRDefault="00A54F2C" w:rsidP="002E4C1C">
      <w:pPr>
        <w:ind w:left="394" w:right="76"/>
        <w:jc w:val="both"/>
        <w:rPr>
          <w:sz w:val="24"/>
          <w:szCs w:val="24"/>
          <w:lang w:val="fi-FI"/>
        </w:rPr>
      </w:pP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........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</w:t>
      </w:r>
      <w:r w:rsidRPr="002E4C1C">
        <w:rPr>
          <w:spacing w:val="3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  <w:r w:rsidRPr="002E4C1C">
        <w:rPr>
          <w:spacing w:val="-2"/>
          <w:w w:val="110"/>
          <w:sz w:val="24"/>
          <w:szCs w:val="24"/>
          <w:lang w:val="fi-FI"/>
        </w:rPr>
        <w:t>.</w:t>
      </w:r>
      <w:r w:rsidRPr="002E4C1C">
        <w:rPr>
          <w:w w:val="110"/>
          <w:sz w:val="24"/>
          <w:szCs w:val="24"/>
          <w:lang w:val="fi-FI"/>
        </w:rPr>
        <w:t>...</w:t>
      </w:r>
    </w:p>
    <w:p w14:paraId="65045220" w14:textId="77777777" w:rsidR="003B08D6" w:rsidRPr="002E4C1C" w:rsidRDefault="003B08D6" w:rsidP="002E4C1C">
      <w:pPr>
        <w:spacing w:line="200" w:lineRule="exact"/>
        <w:jc w:val="both"/>
        <w:rPr>
          <w:lang w:val="fi-FI"/>
        </w:rPr>
      </w:pPr>
    </w:p>
    <w:p w14:paraId="71CF8C29" w14:textId="77777777" w:rsidR="003B08D6" w:rsidRPr="002E4C1C" w:rsidRDefault="003B08D6" w:rsidP="002E4C1C">
      <w:pPr>
        <w:spacing w:line="200" w:lineRule="exact"/>
        <w:jc w:val="both"/>
        <w:rPr>
          <w:lang w:val="fi-FI"/>
        </w:rPr>
      </w:pPr>
    </w:p>
    <w:p w14:paraId="4240E85F" w14:textId="77777777" w:rsidR="003B08D6" w:rsidRPr="002E4C1C" w:rsidRDefault="00A54F2C" w:rsidP="002E4C1C">
      <w:pPr>
        <w:ind w:left="426" w:right="-13"/>
        <w:jc w:val="center"/>
        <w:rPr>
          <w:b/>
          <w:bCs/>
          <w:sz w:val="24"/>
          <w:szCs w:val="24"/>
          <w:lang w:val="fi-FI"/>
        </w:rPr>
      </w:pPr>
      <w:r w:rsidRPr="002E4C1C">
        <w:rPr>
          <w:b/>
          <w:bCs/>
          <w:sz w:val="24"/>
          <w:szCs w:val="24"/>
          <w:lang w:val="fi-FI"/>
        </w:rPr>
        <w:t>MEN</w:t>
      </w:r>
      <w:r w:rsidRPr="002E4C1C">
        <w:rPr>
          <w:b/>
          <w:bCs/>
          <w:spacing w:val="-1"/>
          <w:sz w:val="24"/>
          <w:szCs w:val="24"/>
          <w:lang w:val="fi-FI"/>
        </w:rPr>
        <w:t>Y</w:t>
      </w:r>
      <w:r w:rsidRPr="002E4C1C">
        <w:rPr>
          <w:b/>
          <w:bCs/>
          <w:sz w:val="24"/>
          <w:szCs w:val="24"/>
          <w:lang w:val="fi-FI"/>
        </w:rPr>
        <w:t>ETUJUI</w:t>
      </w:r>
      <w:r w:rsidRPr="002E4C1C">
        <w:rPr>
          <w:b/>
          <w:bCs/>
          <w:spacing w:val="32"/>
          <w:sz w:val="24"/>
          <w:szCs w:val="24"/>
          <w:lang w:val="fi-FI"/>
        </w:rPr>
        <w:t xml:space="preserve"> </w:t>
      </w:r>
      <w:r w:rsidRPr="002E4C1C">
        <w:rPr>
          <w:b/>
          <w:bCs/>
          <w:w w:val="106"/>
          <w:sz w:val="24"/>
          <w:szCs w:val="24"/>
          <w:lang w:val="fi-FI"/>
        </w:rPr>
        <w:t>P</w:t>
      </w:r>
      <w:r w:rsidRPr="002E4C1C">
        <w:rPr>
          <w:b/>
          <w:bCs/>
          <w:spacing w:val="3"/>
          <w:w w:val="106"/>
          <w:sz w:val="24"/>
          <w:szCs w:val="24"/>
          <w:lang w:val="fi-FI"/>
        </w:rPr>
        <w:t>E</w:t>
      </w:r>
      <w:r w:rsidRPr="002E4C1C">
        <w:rPr>
          <w:b/>
          <w:bCs/>
          <w:w w:val="106"/>
          <w:sz w:val="24"/>
          <w:szCs w:val="24"/>
          <w:lang w:val="fi-FI"/>
        </w:rPr>
        <w:t>RPANJ</w:t>
      </w:r>
      <w:r w:rsidRPr="002E4C1C">
        <w:rPr>
          <w:b/>
          <w:bCs/>
          <w:spacing w:val="-3"/>
          <w:w w:val="106"/>
          <w:sz w:val="24"/>
          <w:szCs w:val="24"/>
          <w:lang w:val="fi-FI"/>
        </w:rPr>
        <w:t>A</w:t>
      </w:r>
      <w:r w:rsidRPr="002E4C1C">
        <w:rPr>
          <w:b/>
          <w:bCs/>
          <w:w w:val="106"/>
          <w:sz w:val="24"/>
          <w:szCs w:val="24"/>
          <w:lang w:val="fi-FI"/>
        </w:rPr>
        <w:t>N</w:t>
      </w:r>
      <w:r w:rsidRPr="002E4C1C">
        <w:rPr>
          <w:b/>
          <w:bCs/>
          <w:spacing w:val="3"/>
          <w:w w:val="106"/>
          <w:sz w:val="24"/>
          <w:szCs w:val="24"/>
          <w:lang w:val="fi-FI"/>
        </w:rPr>
        <w:t>G</w:t>
      </w:r>
      <w:r w:rsidRPr="002E4C1C">
        <w:rPr>
          <w:b/>
          <w:bCs/>
          <w:spacing w:val="-5"/>
          <w:w w:val="106"/>
          <w:sz w:val="24"/>
          <w:szCs w:val="24"/>
          <w:lang w:val="fi-FI"/>
        </w:rPr>
        <w:t>A</w:t>
      </w:r>
      <w:r w:rsidRPr="002E4C1C">
        <w:rPr>
          <w:b/>
          <w:bCs/>
          <w:w w:val="106"/>
          <w:sz w:val="24"/>
          <w:szCs w:val="24"/>
          <w:lang w:val="fi-FI"/>
        </w:rPr>
        <w:t>N</w:t>
      </w:r>
      <w:r w:rsidRPr="002E4C1C">
        <w:rPr>
          <w:b/>
          <w:bCs/>
          <w:spacing w:val="15"/>
          <w:w w:val="106"/>
          <w:sz w:val="24"/>
          <w:szCs w:val="24"/>
          <w:lang w:val="fi-FI"/>
        </w:rPr>
        <w:t xml:space="preserve"> </w:t>
      </w:r>
      <w:r w:rsidRPr="002E4C1C">
        <w:rPr>
          <w:b/>
          <w:bCs/>
          <w:sz w:val="24"/>
          <w:szCs w:val="24"/>
          <w:lang w:val="fi-FI"/>
        </w:rPr>
        <w:t>SK</w:t>
      </w:r>
      <w:r w:rsidRPr="002E4C1C">
        <w:rPr>
          <w:b/>
          <w:bCs/>
          <w:spacing w:val="34"/>
          <w:sz w:val="24"/>
          <w:szCs w:val="24"/>
          <w:lang w:val="fi-FI"/>
        </w:rPr>
        <w:t xml:space="preserve"> </w:t>
      </w:r>
      <w:r w:rsidRPr="002E4C1C">
        <w:rPr>
          <w:b/>
          <w:bCs/>
          <w:spacing w:val="5"/>
          <w:sz w:val="24"/>
          <w:szCs w:val="24"/>
          <w:lang w:val="fi-FI"/>
        </w:rPr>
        <w:t>T</w:t>
      </w:r>
      <w:r w:rsidRPr="002E4C1C">
        <w:rPr>
          <w:b/>
          <w:bCs/>
          <w:sz w:val="24"/>
          <w:szCs w:val="24"/>
          <w:lang w:val="fi-FI"/>
        </w:rPr>
        <w:t>A</w:t>
      </w:r>
    </w:p>
    <w:p w14:paraId="4F1F5881" w14:textId="77777777" w:rsidR="003B08D6" w:rsidRPr="002E4C1C" w:rsidRDefault="003B08D6" w:rsidP="002E4C1C">
      <w:pPr>
        <w:spacing w:before="6" w:line="120" w:lineRule="exact"/>
        <w:jc w:val="both"/>
        <w:rPr>
          <w:sz w:val="13"/>
          <w:szCs w:val="13"/>
          <w:lang w:val="fi-FI"/>
        </w:rPr>
      </w:pPr>
    </w:p>
    <w:p w14:paraId="00933E75" w14:textId="420A3200" w:rsidR="003B08D6" w:rsidRPr="002E4C1C" w:rsidRDefault="002E4C1C" w:rsidP="002E4C1C">
      <w:pPr>
        <w:ind w:left="3883" w:right="3432"/>
        <w:jc w:val="both"/>
        <w:rPr>
          <w:sz w:val="24"/>
          <w:szCs w:val="24"/>
          <w:lang w:val="fi-FI"/>
        </w:rPr>
      </w:pPr>
      <w:r w:rsidRPr="002E4C1C">
        <w:rPr>
          <w:rFonts w:eastAsia="Arial"/>
          <w:bCs/>
          <w:sz w:val="24"/>
          <w:szCs w:val="24"/>
          <w:lang w:val="fi-FI"/>
        </w:rPr>
        <w:t>Surabaya</w:t>
      </w:r>
      <w:r w:rsidRPr="002E4C1C">
        <w:rPr>
          <w:w w:val="110"/>
          <w:sz w:val="24"/>
          <w:szCs w:val="24"/>
          <w:lang w:val="fi-FI"/>
        </w:rPr>
        <w:t>,.............................</w:t>
      </w:r>
    </w:p>
    <w:p w14:paraId="2BCFD011" w14:textId="77777777" w:rsidR="003B08D6" w:rsidRPr="002E4C1C" w:rsidRDefault="003B08D6" w:rsidP="002E4C1C">
      <w:pPr>
        <w:spacing w:before="2" w:line="140" w:lineRule="exact"/>
        <w:jc w:val="both"/>
        <w:rPr>
          <w:sz w:val="15"/>
          <w:szCs w:val="15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5"/>
        <w:gridCol w:w="5375"/>
      </w:tblGrid>
      <w:tr w:rsidR="00426535" w14:paraId="0C0B29A6" w14:textId="77777777" w:rsidTr="00413F10">
        <w:trPr>
          <w:trHeight w:val="1830"/>
        </w:trPr>
        <w:tc>
          <w:tcPr>
            <w:tcW w:w="5375" w:type="dxa"/>
          </w:tcPr>
          <w:p w14:paraId="2412A03C" w14:textId="0CD1A411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  <w:r w:rsidRPr="00426535">
              <w:rPr>
                <w:sz w:val="24"/>
                <w:szCs w:val="24"/>
                <w:lang w:val="fi-FI"/>
              </w:rPr>
              <w:t>Pembimbing 1</w:t>
            </w:r>
          </w:p>
          <w:p w14:paraId="1F963E3B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203E40AE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4198CA66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1162429A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6401E929" w14:textId="2C51E4D9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  <w:r w:rsidRPr="00426535">
              <w:rPr>
                <w:sz w:val="24"/>
                <w:szCs w:val="24"/>
                <w:lang w:val="fi-FI"/>
              </w:rPr>
              <w:t>....................................................................</w:t>
            </w:r>
          </w:p>
        </w:tc>
        <w:tc>
          <w:tcPr>
            <w:tcW w:w="5375" w:type="dxa"/>
          </w:tcPr>
          <w:p w14:paraId="5CDEC21E" w14:textId="068341BD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  <w:r w:rsidRPr="00426535">
              <w:rPr>
                <w:sz w:val="24"/>
                <w:szCs w:val="24"/>
                <w:lang w:val="fi-FI"/>
              </w:rPr>
              <w:t>Pembimbing  2</w:t>
            </w:r>
          </w:p>
          <w:p w14:paraId="2629FA58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4A5EF2CE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0101EA5F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3CA45500" w14:textId="77777777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</w:p>
          <w:p w14:paraId="385ABCD6" w14:textId="6634F96F" w:rsidR="00426535" w:rsidRPr="00426535" w:rsidRDefault="00426535" w:rsidP="00413F10">
            <w:pPr>
              <w:jc w:val="center"/>
              <w:rPr>
                <w:sz w:val="24"/>
                <w:szCs w:val="24"/>
                <w:lang w:val="fi-FI"/>
              </w:rPr>
            </w:pPr>
            <w:r w:rsidRPr="00426535">
              <w:rPr>
                <w:sz w:val="24"/>
                <w:szCs w:val="24"/>
                <w:lang w:val="fi-FI"/>
              </w:rPr>
              <w:t>....................................................................</w:t>
            </w:r>
          </w:p>
        </w:tc>
      </w:tr>
      <w:tr w:rsidR="00426535" w14:paraId="3C2E73CC" w14:textId="77777777" w:rsidTr="00413F10">
        <w:tc>
          <w:tcPr>
            <w:tcW w:w="10750" w:type="dxa"/>
            <w:gridSpan w:val="2"/>
          </w:tcPr>
          <w:p w14:paraId="416A50C5" w14:textId="1DACF0E1" w:rsidR="00426535" w:rsidRDefault="00426535" w:rsidP="00413F1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Kepala</w:t>
            </w:r>
            <w:proofErr w:type="spellEnd"/>
            <w:r>
              <w:rPr>
                <w:sz w:val="24"/>
                <w:szCs w:val="24"/>
              </w:rPr>
              <w:t xml:space="preserve"> Program Studi</w:t>
            </w:r>
          </w:p>
          <w:p w14:paraId="4A8038D8" w14:textId="77777777" w:rsidR="00426535" w:rsidRDefault="00426535" w:rsidP="00413F10">
            <w:pPr>
              <w:jc w:val="center"/>
              <w:rPr>
                <w:sz w:val="24"/>
                <w:szCs w:val="24"/>
              </w:rPr>
            </w:pPr>
          </w:p>
          <w:p w14:paraId="40D90D46" w14:textId="77777777" w:rsidR="00426535" w:rsidRDefault="00426535" w:rsidP="00413F10">
            <w:pPr>
              <w:rPr>
                <w:sz w:val="24"/>
                <w:szCs w:val="24"/>
              </w:rPr>
            </w:pPr>
          </w:p>
          <w:p w14:paraId="328690A7" w14:textId="77777777" w:rsidR="00426535" w:rsidRDefault="00426535" w:rsidP="00413F10">
            <w:pPr>
              <w:jc w:val="center"/>
              <w:rPr>
                <w:sz w:val="24"/>
                <w:szCs w:val="24"/>
              </w:rPr>
            </w:pPr>
          </w:p>
          <w:p w14:paraId="0B30BBDE" w14:textId="77777777" w:rsidR="00426535" w:rsidRDefault="00426535" w:rsidP="00413F10">
            <w:pPr>
              <w:jc w:val="center"/>
              <w:rPr>
                <w:sz w:val="24"/>
                <w:szCs w:val="24"/>
              </w:rPr>
            </w:pPr>
          </w:p>
          <w:p w14:paraId="54AE4233" w14:textId="61DF051A" w:rsidR="00426535" w:rsidRDefault="00426535" w:rsidP="00413F10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....................................................................</w:t>
            </w:r>
          </w:p>
        </w:tc>
      </w:tr>
    </w:tbl>
    <w:p w14:paraId="77A0CD62" w14:textId="77777777" w:rsidR="003B08D6" w:rsidRPr="002E4C1C" w:rsidRDefault="003B08D6" w:rsidP="002E4C1C">
      <w:pPr>
        <w:spacing w:before="5" w:line="160" w:lineRule="exact"/>
        <w:ind w:right="-13"/>
        <w:jc w:val="center"/>
        <w:rPr>
          <w:sz w:val="16"/>
          <w:szCs w:val="16"/>
        </w:rPr>
      </w:pPr>
    </w:p>
    <w:p w14:paraId="6C3B9BB2" w14:textId="68AC0AB7" w:rsidR="003B08D6" w:rsidRPr="002E4C1C" w:rsidRDefault="00A54F2C" w:rsidP="002E4C1C">
      <w:pPr>
        <w:spacing w:before="29"/>
        <w:ind w:left="432"/>
        <w:rPr>
          <w:b/>
          <w:bCs/>
          <w:sz w:val="24"/>
          <w:szCs w:val="24"/>
        </w:rPr>
      </w:pPr>
      <w:r w:rsidRPr="002E4C1C">
        <w:rPr>
          <w:b/>
          <w:bCs/>
          <w:spacing w:val="2"/>
          <w:sz w:val="24"/>
          <w:szCs w:val="24"/>
        </w:rPr>
        <w:t>C</w:t>
      </w:r>
      <w:r w:rsidRPr="002E4C1C">
        <w:rPr>
          <w:b/>
          <w:bCs/>
          <w:spacing w:val="-5"/>
          <w:sz w:val="24"/>
          <w:szCs w:val="24"/>
        </w:rPr>
        <w:t>A</w:t>
      </w:r>
      <w:r w:rsidRPr="002E4C1C">
        <w:rPr>
          <w:b/>
          <w:bCs/>
          <w:spacing w:val="5"/>
          <w:sz w:val="24"/>
          <w:szCs w:val="24"/>
        </w:rPr>
        <w:t>T</w:t>
      </w:r>
      <w:r w:rsidRPr="002E4C1C">
        <w:rPr>
          <w:b/>
          <w:bCs/>
          <w:spacing w:val="-5"/>
          <w:sz w:val="24"/>
          <w:szCs w:val="24"/>
        </w:rPr>
        <w:t>A</w:t>
      </w:r>
      <w:r w:rsidRPr="002E4C1C">
        <w:rPr>
          <w:b/>
          <w:bCs/>
          <w:spacing w:val="5"/>
          <w:sz w:val="24"/>
          <w:szCs w:val="24"/>
        </w:rPr>
        <w:t>T</w:t>
      </w:r>
      <w:r w:rsidRPr="002E4C1C">
        <w:rPr>
          <w:b/>
          <w:bCs/>
          <w:spacing w:val="-5"/>
          <w:sz w:val="24"/>
          <w:szCs w:val="24"/>
        </w:rPr>
        <w:t>A</w:t>
      </w:r>
      <w:r w:rsidRPr="002E4C1C">
        <w:rPr>
          <w:b/>
          <w:bCs/>
          <w:sz w:val="24"/>
          <w:szCs w:val="24"/>
        </w:rPr>
        <w:t>N</w:t>
      </w:r>
      <w:r w:rsidRPr="002E4C1C">
        <w:rPr>
          <w:b/>
          <w:bCs/>
          <w:w w:val="120"/>
          <w:sz w:val="24"/>
          <w:szCs w:val="24"/>
        </w:rPr>
        <w:t>:</w:t>
      </w:r>
    </w:p>
    <w:p w14:paraId="45D0DA60" w14:textId="52C88556" w:rsidR="003B08D6" w:rsidRPr="002E4C1C" w:rsidRDefault="00A54F2C" w:rsidP="002E4C1C">
      <w:pPr>
        <w:ind w:left="432"/>
        <w:rPr>
          <w:b/>
          <w:bCs/>
          <w:sz w:val="24"/>
          <w:szCs w:val="24"/>
        </w:rPr>
      </w:pPr>
      <w:r w:rsidRPr="002E4C1C">
        <w:rPr>
          <w:b/>
          <w:bCs/>
          <w:sz w:val="24"/>
          <w:szCs w:val="24"/>
        </w:rPr>
        <w:t>SK</w:t>
      </w:r>
      <w:r w:rsidR="002E4C1C">
        <w:rPr>
          <w:b/>
          <w:bCs/>
          <w:sz w:val="24"/>
          <w:szCs w:val="24"/>
        </w:rPr>
        <w:t xml:space="preserve"> </w:t>
      </w:r>
      <w:r w:rsidRPr="002E4C1C">
        <w:rPr>
          <w:b/>
          <w:bCs/>
          <w:spacing w:val="5"/>
          <w:sz w:val="24"/>
          <w:szCs w:val="24"/>
        </w:rPr>
        <w:t>T</w:t>
      </w:r>
      <w:r w:rsidRPr="002E4C1C">
        <w:rPr>
          <w:b/>
          <w:bCs/>
          <w:sz w:val="24"/>
          <w:szCs w:val="24"/>
        </w:rPr>
        <w:t xml:space="preserve">A </w:t>
      </w:r>
      <w:r w:rsidRPr="002E4C1C">
        <w:rPr>
          <w:b/>
          <w:bCs/>
          <w:spacing w:val="5"/>
          <w:sz w:val="24"/>
          <w:szCs w:val="24"/>
        </w:rPr>
        <w:t>L</w:t>
      </w:r>
      <w:r w:rsidRPr="002E4C1C">
        <w:rPr>
          <w:b/>
          <w:bCs/>
          <w:spacing w:val="-5"/>
          <w:sz w:val="24"/>
          <w:szCs w:val="24"/>
        </w:rPr>
        <w:t>A</w:t>
      </w:r>
      <w:r w:rsidRPr="002E4C1C">
        <w:rPr>
          <w:b/>
          <w:bCs/>
          <w:spacing w:val="4"/>
          <w:sz w:val="24"/>
          <w:szCs w:val="24"/>
        </w:rPr>
        <w:t>M</w:t>
      </w:r>
      <w:r w:rsidRPr="002E4C1C">
        <w:rPr>
          <w:b/>
          <w:bCs/>
          <w:sz w:val="24"/>
          <w:szCs w:val="24"/>
        </w:rPr>
        <w:t>A</w:t>
      </w:r>
      <w:r w:rsidRPr="002E4C1C">
        <w:rPr>
          <w:b/>
          <w:bCs/>
          <w:spacing w:val="-14"/>
          <w:sz w:val="24"/>
          <w:szCs w:val="24"/>
        </w:rPr>
        <w:t xml:space="preserve"> </w:t>
      </w:r>
      <w:r w:rsidRPr="002E4C1C">
        <w:rPr>
          <w:b/>
          <w:bCs/>
          <w:w w:val="94"/>
          <w:sz w:val="24"/>
          <w:szCs w:val="24"/>
        </w:rPr>
        <w:t>DI</w:t>
      </w:r>
      <w:r w:rsidRPr="002E4C1C">
        <w:rPr>
          <w:b/>
          <w:bCs/>
          <w:spacing w:val="5"/>
          <w:sz w:val="24"/>
          <w:szCs w:val="24"/>
        </w:rPr>
        <w:t>L</w:t>
      </w:r>
      <w:r w:rsidRPr="002E4C1C">
        <w:rPr>
          <w:b/>
          <w:bCs/>
          <w:spacing w:val="-5"/>
          <w:sz w:val="24"/>
          <w:szCs w:val="24"/>
        </w:rPr>
        <w:t>A</w:t>
      </w:r>
      <w:r w:rsidRPr="002E4C1C">
        <w:rPr>
          <w:b/>
          <w:bCs/>
          <w:spacing w:val="4"/>
          <w:w w:val="93"/>
          <w:sz w:val="24"/>
          <w:szCs w:val="24"/>
        </w:rPr>
        <w:t>M</w:t>
      </w:r>
      <w:r w:rsidRPr="002E4C1C">
        <w:rPr>
          <w:b/>
          <w:bCs/>
          <w:w w:val="119"/>
          <w:sz w:val="24"/>
          <w:szCs w:val="24"/>
        </w:rPr>
        <w:t>P</w:t>
      </w:r>
      <w:r w:rsidRPr="002E4C1C">
        <w:rPr>
          <w:b/>
          <w:bCs/>
          <w:w w:val="83"/>
          <w:sz w:val="24"/>
          <w:szCs w:val="24"/>
        </w:rPr>
        <w:t>I</w:t>
      </w:r>
      <w:r w:rsidRPr="002E4C1C">
        <w:rPr>
          <w:b/>
          <w:bCs/>
          <w:spacing w:val="2"/>
          <w:w w:val="108"/>
          <w:sz w:val="24"/>
          <w:szCs w:val="24"/>
        </w:rPr>
        <w:t>R</w:t>
      </w:r>
      <w:r w:rsidRPr="002E4C1C">
        <w:rPr>
          <w:b/>
          <w:bCs/>
          <w:spacing w:val="2"/>
          <w:sz w:val="24"/>
          <w:szCs w:val="24"/>
        </w:rPr>
        <w:t>K</w:t>
      </w:r>
      <w:r w:rsidRPr="002E4C1C">
        <w:rPr>
          <w:b/>
          <w:bCs/>
          <w:spacing w:val="-5"/>
          <w:sz w:val="24"/>
          <w:szCs w:val="24"/>
        </w:rPr>
        <w:t>A</w:t>
      </w:r>
      <w:r w:rsidRPr="002E4C1C">
        <w:rPr>
          <w:b/>
          <w:bCs/>
          <w:sz w:val="24"/>
          <w:szCs w:val="24"/>
        </w:rPr>
        <w:t>N</w:t>
      </w:r>
    </w:p>
    <w:sectPr w:rsidR="003B08D6" w:rsidRPr="002E4C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20" w:h="16840"/>
      <w:pgMar w:top="180" w:right="74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27160" w14:textId="77777777" w:rsidR="00FA1157" w:rsidRDefault="00FA1157" w:rsidP="002E4C1C">
      <w:r>
        <w:separator/>
      </w:r>
    </w:p>
  </w:endnote>
  <w:endnote w:type="continuationSeparator" w:id="0">
    <w:p w14:paraId="3468D3E5" w14:textId="77777777" w:rsidR="00FA1157" w:rsidRDefault="00FA1157" w:rsidP="002E4C1C">
      <w:r>
        <w:continuationSeparator/>
      </w:r>
    </w:p>
  </w:endnote>
  <w:endnote w:type="continuationNotice" w:id="1">
    <w:p w14:paraId="71CFB846" w14:textId="77777777" w:rsidR="00FA1157" w:rsidRDefault="00FA11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AFD1" w14:textId="77777777" w:rsidR="004D745F" w:rsidRDefault="004D74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85"/>
      <w:gridCol w:w="3585"/>
      <w:gridCol w:w="3585"/>
    </w:tblGrid>
    <w:tr w:rsidR="033BD20D" w14:paraId="3FD9CC36" w14:textId="77777777" w:rsidTr="033BD20D">
      <w:trPr>
        <w:trHeight w:val="300"/>
      </w:trPr>
      <w:tc>
        <w:tcPr>
          <w:tcW w:w="3585" w:type="dxa"/>
        </w:tcPr>
        <w:p w14:paraId="65C492B1" w14:textId="19638187" w:rsidR="033BD20D" w:rsidRDefault="033BD20D" w:rsidP="033BD20D">
          <w:pPr>
            <w:pStyle w:val="Header"/>
            <w:ind w:left="-115"/>
          </w:pPr>
        </w:p>
      </w:tc>
      <w:tc>
        <w:tcPr>
          <w:tcW w:w="3585" w:type="dxa"/>
        </w:tcPr>
        <w:p w14:paraId="277999AE" w14:textId="2FAD05C4" w:rsidR="033BD20D" w:rsidRDefault="033BD20D" w:rsidP="033BD20D">
          <w:pPr>
            <w:pStyle w:val="Header"/>
            <w:jc w:val="center"/>
          </w:pPr>
        </w:p>
      </w:tc>
      <w:tc>
        <w:tcPr>
          <w:tcW w:w="3585" w:type="dxa"/>
        </w:tcPr>
        <w:p w14:paraId="345A99C7" w14:textId="7483EE71" w:rsidR="033BD20D" w:rsidRDefault="033BD20D" w:rsidP="033BD20D">
          <w:pPr>
            <w:pStyle w:val="Header"/>
            <w:ind w:right="-115"/>
            <w:jc w:val="right"/>
          </w:pPr>
        </w:p>
      </w:tc>
    </w:tr>
  </w:tbl>
  <w:p w14:paraId="530A9968" w14:textId="5C534A39" w:rsidR="00B063B1" w:rsidRDefault="00B063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1CAD" w14:textId="77777777" w:rsidR="004D745F" w:rsidRDefault="004D7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AC151" w14:textId="77777777" w:rsidR="00FA1157" w:rsidRDefault="00FA1157" w:rsidP="002E4C1C">
      <w:r>
        <w:separator/>
      </w:r>
    </w:p>
  </w:footnote>
  <w:footnote w:type="continuationSeparator" w:id="0">
    <w:p w14:paraId="7987E486" w14:textId="77777777" w:rsidR="00FA1157" w:rsidRDefault="00FA1157" w:rsidP="002E4C1C">
      <w:r>
        <w:continuationSeparator/>
      </w:r>
    </w:p>
  </w:footnote>
  <w:footnote w:type="continuationNotice" w:id="1">
    <w:p w14:paraId="38F1E621" w14:textId="77777777" w:rsidR="00FA1157" w:rsidRDefault="00FA11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62CB" w14:textId="77777777" w:rsidR="004D745F" w:rsidRDefault="004D74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16"/>
      <w:gridCol w:w="8359"/>
    </w:tblGrid>
    <w:tr w:rsidR="00154F62" w:rsidRPr="00606C06" w14:paraId="0BE2734E" w14:textId="77777777" w:rsidTr="08528DB6">
      <w:trPr>
        <w:trHeight w:hRule="exact" w:val="432"/>
        <w:jc w:val="center"/>
      </w:trPr>
      <w:tc>
        <w:tcPr>
          <w:tcW w:w="1416" w:type="dxa"/>
          <w:vMerge w:val="restart"/>
          <w:tcBorders>
            <w:top w:val="single" w:sz="5" w:space="0" w:color="000000" w:themeColor="text1"/>
            <w:left w:val="single" w:sz="5" w:space="0" w:color="000000" w:themeColor="text1"/>
            <w:right w:val="single" w:sz="5" w:space="0" w:color="000000" w:themeColor="text1"/>
          </w:tcBorders>
        </w:tcPr>
        <w:p w14:paraId="221D06E7" w14:textId="77777777" w:rsidR="00154F62" w:rsidRPr="00606C06" w:rsidRDefault="00154F62" w:rsidP="002E4C1C">
          <w:pPr>
            <w:spacing w:line="276" w:lineRule="auto"/>
            <w:ind w:left="39"/>
          </w:pPr>
          <w:r>
            <w:rPr>
              <w:noProof/>
            </w:rPr>
            <w:drawing>
              <wp:inline distT="0" distB="0" distL="0" distR="0" wp14:anchorId="5CD431C4" wp14:editId="1A32C363">
                <wp:extent cx="822325" cy="933450"/>
                <wp:effectExtent l="0" t="0" r="0" b="0"/>
                <wp:docPr id="8" name="Picture 8" descr="A logo with a red book in the middl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a red book in the middl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368" cy="9334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E9E7FFE" w14:textId="77777777" w:rsidR="00154F62" w:rsidRPr="00606C06" w:rsidRDefault="00154F62" w:rsidP="002E4C1C">
          <w:pPr>
            <w:spacing w:line="276" w:lineRule="auto"/>
          </w:pPr>
        </w:p>
      </w:tc>
      <w:tc>
        <w:tcPr>
          <w:tcW w:w="8359" w:type="dxa"/>
          <w:tcBorders>
            <w:top w:val="single" w:sz="5" w:space="0" w:color="000000" w:themeColor="text1"/>
            <w:left w:val="single" w:sz="5" w:space="0" w:color="000000" w:themeColor="text1"/>
            <w:bottom w:val="single" w:sz="5" w:space="0" w:color="000000" w:themeColor="text1"/>
            <w:right w:val="single" w:sz="5" w:space="0" w:color="000000" w:themeColor="text1"/>
          </w:tcBorders>
          <w:vAlign w:val="center"/>
        </w:tcPr>
        <w:p w14:paraId="31A11654" w14:textId="77777777" w:rsidR="00154F62" w:rsidRPr="004D745F" w:rsidRDefault="00154F62" w:rsidP="002E4C1C">
          <w:pPr>
            <w:spacing w:line="276" w:lineRule="auto"/>
            <w:ind w:left="106" w:right="263"/>
            <w:jc w:val="center"/>
            <w:rPr>
              <w:rFonts w:asciiTheme="minorHAnsi" w:eastAsia="Calibri" w:hAnsiTheme="minorHAnsi" w:cstheme="minorHAnsi"/>
              <w:sz w:val="24"/>
              <w:szCs w:val="24"/>
            </w:rPr>
          </w:pPr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</w:rPr>
            <w:t>DIREKTORAT KAMPUS SURABAYA</w:t>
          </w:r>
        </w:p>
      </w:tc>
    </w:tr>
    <w:tr w:rsidR="00154F62" w:rsidRPr="00606C06" w14:paraId="0A7E28C3" w14:textId="77777777" w:rsidTr="08528DB6">
      <w:trPr>
        <w:trHeight w:hRule="exact" w:val="432"/>
        <w:jc w:val="center"/>
      </w:trPr>
      <w:tc>
        <w:tcPr>
          <w:tcW w:w="1416" w:type="dxa"/>
          <w:vMerge/>
        </w:tcPr>
        <w:p w14:paraId="096E2233" w14:textId="77777777" w:rsidR="00154F62" w:rsidRPr="00606C06" w:rsidRDefault="00154F62" w:rsidP="002E4C1C">
          <w:pPr>
            <w:spacing w:line="276" w:lineRule="auto"/>
          </w:pPr>
        </w:p>
      </w:tc>
      <w:tc>
        <w:tcPr>
          <w:tcW w:w="8359" w:type="dxa"/>
          <w:tcBorders>
            <w:top w:val="single" w:sz="5" w:space="0" w:color="000000" w:themeColor="text1"/>
            <w:left w:val="single" w:sz="5" w:space="0" w:color="000000" w:themeColor="text1"/>
            <w:bottom w:val="single" w:sz="5" w:space="0" w:color="000000" w:themeColor="text1"/>
            <w:right w:val="single" w:sz="5" w:space="0" w:color="000000" w:themeColor="text1"/>
          </w:tcBorders>
          <w:vAlign w:val="center"/>
        </w:tcPr>
        <w:p w14:paraId="6122AE1B" w14:textId="77777777" w:rsidR="00154F62" w:rsidRPr="004D745F" w:rsidRDefault="00154F62" w:rsidP="002E4C1C">
          <w:pPr>
            <w:spacing w:line="276" w:lineRule="auto"/>
            <w:ind w:left="106" w:right="168"/>
            <w:jc w:val="center"/>
            <w:rPr>
              <w:rFonts w:asciiTheme="minorHAnsi" w:eastAsia="Calibri" w:hAnsiTheme="minorHAnsi" w:cstheme="minorHAnsi"/>
              <w:sz w:val="24"/>
              <w:szCs w:val="24"/>
              <w:lang w:val="en-ID"/>
            </w:rPr>
          </w:pPr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  <w:lang w:val="en-ID"/>
            </w:rPr>
            <w:t>J</w:t>
          </w:r>
          <w:r w:rsidRPr="004D745F">
            <w:rPr>
              <w:rFonts w:asciiTheme="minorHAnsi" w:eastAsia="Calibri" w:hAnsiTheme="minorHAnsi" w:cstheme="minorHAnsi"/>
              <w:b/>
              <w:spacing w:val="1"/>
              <w:sz w:val="24"/>
              <w:szCs w:val="24"/>
              <w:lang w:val="en-ID"/>
            </w:rPr>
            <w:t>l</w:t>
          </w:r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  <w:lang w:val="en-ID"/>
            </w:rPr>
            <w:t>.</w:t>
          </w:r>
          <w:r w:rsidRPr="004D745F">
            <w:rPr>
              <w:rFonts w:asciiTheme="minorHAnsi" w:eastAsia="Calibri" w:hAnsiTheme="minorHAnsi" w:cstheme="minorHAnsi"/>
              <w:b/>
              <w:spacing w:val="-3"/>
              <w:sz w:val="24"/>
              <w:szCs w:val="24"/>
              <w:lang w:val="en-ID"/>
            </w:rPr>
            <w:t xml:space="preserve"> </w:t>
          </w:r>
          <w:proofErr w:type="spellStart"/>
          <w:r w:rsidRPr="004D745F">
            <w:rPr>
              <w:rFonts w:asciiTheme="minorHAnsi" w:eastAsia="Calibri" w:hAnsiTheme="minorHAnsi" w:cstheme="minorHAnsi"/>
              <w:b/>
              <w:spacing w:val="1"/>
              <w:sz w:val="24"/>
              <w:szCs w:val="24"/>
              <w:lang w:val="en-ID"/>
            </w:rPr>
            <w:t>Ketintang</w:t>
          </w:r>
          <w:proofErr w:type="spellEnd"/>
          <w:r w:rsidRPr="004D745F">
            <w:rPr>
              <w:rFonts w:asciiTheme="minorHAnsi" w:eastAsia="Calibri" w:hAnsiTheme="minorHAnsi" w:cstheme="minorHAnsi"/>
              <w:b/>
              <w:spacing w:val="1"/>
              <w:sz w:val="24"/>
              <w:szCs w:val="24"/>
              <w:lang w:val="en-ID"/>
            </w:rPr>
            <w:t xml:space="preserve"> No. 156</w:t>
          </w:r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  <w:lang w:val="en-ID"/>
            </w:rPr>
            <w:t>,</w:t>
          </w:r>
          <w:r w:rsidRPr="004D745F">
            <w:rPr>
              <w:rFonts w:asciiTheme="minorHAnsi" w:eastAsia="Calibri" w:hAnsiTheme="minorHAnsi" w:cstheme="minorHAnsi"/>
              <w:b/>
              <w:spacing w:val="-1"/>
              <w:sz w:val="24"/>
              <w:szCs w:val="24"/>
              <w:lang w:val="en-ID"/>
            </w:rPr>
            <w:t xml:space="preserve"> </w:t>
          </w:r>
          <w:proofErr w:type="spellStart"/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  <w:lang w:val="en-ID"/>
            </w:rPr>
            <w:t>Ketintang</w:t>
          </w:r>
          <w:proofErr w:type="spellEnd"/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  <w:lang w:val="en-ID"/>
            </w:rPr>
            <w:t xml:space="preserve">, </w:t>
          </w:r>
          <w:proofErr w:type="spellStart"/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  <w:lang w:val="en-ID"/>
            </w:rPr>
            <w:t>Gayungan</w:t>
          </w:r>
          <w:proofErr w:type="spellEnd"/>
          <w:r w:rsidRPr="004D745F">
            <w:rPr>
              <w:rFonts w:asciiTheme="minorHAnsi" w:eastAsia="Calibri" w:hAnsiTheme="minorHAnsi" w:cstheme="minorHAnsi"/>
              <w:b/>
              <w:sz w:val="24"/>
              <w:szCs w:val="24"/>
              <w:lang w:val="en-ID"/>
            </w:rPr>
            <w:t>, Surabaya</w:t>
          </w:r>
        </w:p>
      </w:tc>
    </w:tr>
    <w:tr w:rsidR="00154F62" w:rsidRPr="005A6939" w14:paraId="633A4953" w14:textId="77777777" w:rsidTr="08528DB6">
      <w:trPr>
        <w:trHeight w:hRule="exact" w:val="144"/>
        <w:jc w:val="center"/>
      </w:trPr>
      <w:tc>
        <w:tcPr>
          <w:tcW w:w="1416" w:type="dxa"/>
          <w:vMerge/>
        </w:tcPr>
        <w:p w14:paraId="24EE8A59" w14:textId="77777777" w:rsidR="00154F62" w:rsidRPr="00606C06" w:rsidRDefault="00154F62" w:rsidP="002E4C1C">
          <w:pPr>
            <w:spacing w:line="276" w:lineRule="auto"/>
          </w:pPr>
        </w:p>
      </w:tc>
      <w:tc>
        <w:tcPr>
          <w:tcW w:w="8359" w:type="dxa"/>
          <w:vMerge w:val="restart"/>
          <w:tcBorders>
            <w:top w:val="single" w:sz="5" w:space="0" w:color="000000" w:themeColor="text1"/>
            <w:left w:val="single" w:sz="5" w:space="0" w:color="000000" w:themeColor="text1"/>
            <w:right w:val="single" w:sz="5" w:space="0" w:color="000000" w:themeColor="text1"/>
          </w:tcBorders>
          <w:vAlign w:val="center"/>
        </w:tcPr>
        <w:p w14:paraId="6E3E3313" w14:textId="4E90B395" w:rsidR="00154F62" w:rsidRPr="004D745F" w:rsidRDefault="08528DB6" w:rsidP="08528DB6">
          <w:pPr>
            <w:spacing w:line="276" w:lineRule="auto"/>
            <w:ind w:left="106" w:right="122"/>
            <w:jc w:val="center"/>
            <w:rPr>
              <w:rFonts w:asciiTheme="minorHAnsi" w:eastAsia="Cambria" w:hAnsiTheme="minorHAnsi" w:cstheme="minorBidi"/>
              <w:b/>
              <w:bCs/>
              <w:sz w:val="24"/>
              <w:szCs w:val="24"/>
              <w:lang w:val="fi-FI"/>
            </w:rPr>
          </w:pPr>
          <w:r w:rsidRPr="08528DB6">
            <w:rPr>
              <w:rFonts w:asciiTheme="minorHAnsi" w:eastAsia="Cambria" w:hAnsiTheme="minorHAnsi" w:cstheme="minorBidi"/>
              <w:b/>
              <w:bCs/>
              <w:sz w:val="24"/>
              <w:szCs w:val="24"/>
              <w:lang w:val="fi-FI"/>
            </w:rPr>
            <w:t>FORMULIR PERMOHONAN PERPANJANGAN SURAT KEPUTUSAN TUGAS AKHIR</w:t>
          </w:r>
        </w:p>
      </w:tc>
    </w:tr>
    <w:tr w:rsidR="00154F62" w:rsidRPr="005A6939" w14:paraId="5F4E6060" w14:textId="77777777" w:rsidTr="08528DB6">
      <w:trPr>
        <w:trHeight w:hRule="exact" w:val="546"/>
        <w:jc w:val="center"/>
      </w:trPr>
      <w:tc>
        <w:tcPr>
          <w:tcW w:w="1416" w:type="dxa"/>
          <w:vMerge/>
        </w:tcPr>
        <w:p w14:paraId="4E1BE4DF" w14:textId="77777777" w:rsidR="00154F62" w:rsidRPr="002E4C1C" w:rsidRDefault="00154F62" w:rsidP="002E4C1C">
          <w:pPr>
            <w:spacing w:line="276" w:lineRule="auto"/>
            <w:rPr>
              <w:lang w:val="fi-FI"/>
            </w:rPr>
          </w:pPr>
        </w:p>
      </w:tc>
      <w:tc>
        <w:tcPr>
          <w:tcW w:w="8359" w:type="dxa"/>
          <w:vMerge/>
        </w:tcPr>
        <w:p w14:paraId="1F28122F" w14:textId="77777777" w:rsidR="00154F62" w:rsidRPr="002E4C1C" w:rsidRDefault="00154F62" w:rsidP="002E4C1C">
          <w:pPr>
            <w:spacing w:line="276" w:lineRule="auto"/>
            <w:rPr>
              <w:lang w:val="fi-FI"/>
            </w:rPr>
          </w:pPr>
        </w:p>
      </w:tc>
    </w:tr>
  </w:tbl>
  <w:p w14:paraId="16538A3C" w14:textId="77777777" w:rsidR="00154F62" w:rsidRPr="002E4C1C" w:rsidRDefault="00154F62" w:rsidP="002E4C1C">
    <w:pPr>
      <w:pStyle w:val="Header"/>
      <w:rPr>
        <w:lang w:val="fi-F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F70DE" w14:textId="77777777" w:rsidR="004D745F" w:rsidRDefault="004D74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64CB6"/>
    <w:multiLevelType w:val="multilevel"/>
    <w:tmpl w:val="404C122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7906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D6"/>
    <w:rsid w:val="00154F62"/>
    <w:rsid w:val="00163FCE"/>
    <w:rsid w:val="002E4C1C"/>
    <w:rsid w:val="003B08D6"/>
    <w:rsid w:val="003F1B1E"/>
    <w:rsid w:val="00413F10"/>
    <w:rsid w:val="00426535"/>
    <w:rsid w:val="004D745F"/>
    <w:rsid w:val="005A6939"/>
    <w:rsid w:val="00674100"/>
    <w:rsid w:val="006B3238"/>
    <w:rsid w:val="00880C30"/>
    <w:rsid w:val="0094022F"/>
    <w:rsid w:val="009D5B1E"/>
    <w:rsid w:val="00A54F2C"/>
    <w:rsid w:val="00B063B1"/>
    <w:rsid w:val="00B66FD5"/>
    <w:rsid w:val="00B830BB"/>
    <w:rsid w:val="00EA5CAA"/>
    <w:rsid w:val="00FA1157"/>
    <w:rsid w:val="00FD51AE"/>
    <w:rsid w:val="033BD20D"/>
    <w:rsid w:val="08528DB6"/>
    <w:rsid w:val="3686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35F2BD"/>
  <w15:docId w15:val="{246C1C08-3881-4528-83EA-46083140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E4C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C1C"/>
  </w:style>
  <w:style w:type="paragraph" w:styleId="Footer">
    <w:name w:val="footer"/>
    <w:basedOn w:val="Normal"/>
    <w:link w:val="FooterChar"/>
    <w:uiPriority w:val="99"/>
    <w:unhideWhenUsed/>
    <w:rsid w:val="002E4C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C1C"/>
  </w:style>
  <w:style w:type="table" w:styleId="TableGrid">
    <w:name w:val="Table Grid"/>
    <w:basedOn w:val="TableNormal"/>
    <w:uiPriority w:val="59"/>
    <w:rsid w:val="00B063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54839D-98C3-4263-A0E4-B0B504B576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CDB605-64F9-441C-9725-7A53833E252B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3.xml><?xml version="1.0" encoding="utf-8"?>
<ds:datastoreItem xmlns:ds="http://schemas.openxmlformats.org/officeDocument/2006/customXml" ds:itemID="{037D1E98-9940-4070-84D3-287B075456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AKADEMIK KAMPUS SURABAYA</cp:lastModifiedBy>
  <cp:revision>10</cp:revision>
  <dcterms:created xsi:type="dcterms:W3CDTF">2024-11-11T02:09:00Z</dcterms:created>
  <dcterms:modified xsi:type="dcterms:W3CDTF">2026-06-05T03:52:00Z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  <property fmtid="{D5CDD505-2E9C-101B-9397-08002B2CF9AE}" pid="3" name="MediaServiceImageTags">
    <vt:lpwstr/>
  </property>
</Properties>
</file>